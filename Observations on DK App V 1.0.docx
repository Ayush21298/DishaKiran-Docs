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alibri" w:hAnsi="Calibri" w:eastAsia="Calibri" w:ascii="Calibri"/>
          <w:sz w:val="28"/>
          <w:szCs w:val="28"/>
        </w:rPr>
        <w:jc w:val="left"/>
        <w:spacing w:before="16"/>
        <w:ind w:left="4339"/>
      </w:pP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Obs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vat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ion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on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he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DK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te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st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Ap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p</w:t>
      </w: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3037" w:right="2684"/>
      </w:pPr>
      <w:r>
        <w:rPr>
          <w:rFonts w:cs="Calibri" w:hAnsi="Calibri" w:eastAsia="Calibri" w:ascii="Calibri"/>
          <w:b/>
          <w:color w:val="FF0000"/>
          <w:sz w:val="22"/>
          <w:szCs w:val="22"/>
        </w:rPr>
        <w:t>RED colour indicates that something needs to be changed int the App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4494" w:right="4143"/>
      </w:pPr>
      <w:r>
        <w:rPr>
          <w:rFonts w:cs="Calibri" w:hAnsi="Calibri" w:eastAsia="Calibri" w:ascii="Calibri"/>
          <w:b/>
          <w:color w:val="538235"/>
          <w:sz w:val="22"/>
          <w:szCs w:val="22"/>
        </w:rPr>
        <w:t>Green colour indicates who will do it.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 w:lineRule="auto" w:line="259"/>
        <w:ind w:left="822" w:right="68"/>
      </w:pP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RA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M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A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&amp;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AY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U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S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H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-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b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P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EAS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R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EP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Y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THI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OC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UM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Y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AF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R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OIN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G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CH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GES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I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AV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TO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L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,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BY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IN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ICA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TIN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G</w:t>
      </w:r>
      <w:r>
        <w:rPr>
          <w:rFonts w:cs="Calibri" w:hAnsi="Calibri" w:eastAsia="Calibri" w:ascii="Calibri"/>
          <w:sz w:val="22"/>
          <w:szCs w:val="22"/>
        </w:rPr>
      </w:r>
      <w:r>
        <w:rPr>
          <w:rFonts w:cs="Calibri" w:hAnsi="Calibri" w:eastAsia="Calibri" w:ascii="Calibri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  <w:t>AG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AI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ST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AC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P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OIN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WH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CHA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GES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H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AV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B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EEN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SO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THA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W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E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D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’T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M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IS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S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A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Y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 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P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OIN</w:t>
      </w:r>
      <w:r>
        <w:rPr>
          <w:rFonts w:cs="Calibri" w:hAnsi="Calibri" w:eastAsia="Calibri" w:ascii="Calibri"/>
          <w:sz w:val="22"/>
          <w:szCs w:val="22"/>
          <w:highlight w:val="yellow"/>
        </w:rPr>
      </w:r>
      <w:r>
        <w:rPr>
          <w:rFonts w:cs="Calibri" w:hAnsi="Calibri" w:eastAsia="Calibri" w:ascii="Calibri"/>
          <w:sz w:val="22"/>
          <w:szCs w:val="22"/>
          <w:highlight w:val="yellow"/>
        </w:rPr>
        <w:t>T.</w:t>
      </w:r>
      <w:r>
        <w:rPr>
          <w:rFonts w:cs="Calibri" w:hAnsi="Calibri" w:eastAsia="Calibri" w:ascii="Calibri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2"/>
      </w:pPr>
      <w:r>
        <w:rPr>
          <w:rFonts w:cs="Calibri" w:hAnsi="Calibri" w:eastAsia="Calibri" w:ascii="Calibri"/>
          <w:sz w:val="22"/>
          <w:szCs w:val="22"/>
        </w:rPr>
        <w:t>1.    My overall view on seeing the App (First impression): P.S </w:t>
      </w:r>
      <w:r>
        <w:rPr>
          <w:rFonts w:cs="Calibri" w:hAnsi="Calibri" w:eastAsia="Calibri" w:ascii="Calibri"/>
          <w:sz w:val="22"/>
          <w:szCs w:val="22"/>
        </w:rPr>
        <w:t>– </w:t>
      </w:r>
      <w:r>
        <w:rPr>
          <w:rFonts w:cs="Calibri" w:hAnsi="Calibri" w:eastAsia="Calibri" w:ascii="Calibri"/>
          <w:sz w:val="22"/>
          <w:szCs w:val="22"/>
        </w:rPr>
        <w:t>My observations are in random order.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 w:lineRule="auto" w:line="259"/>
        <w:ind w:left="1542" w:right="68" w:hanging="360"/>
      </w:pPr>
      <w:r>
        <w:rPr>
          <w:rFonts w:cs="Calibri" w:hAnsi="Calibri" w:eastAsia="Calibri" w:ascii="Calibri"/>
          <w:sz w:val="22"/>
          <w:szCs w:val="22"/>
        </w:rPr>
        <w:t>a.    It is a good effort but I expected many things to be automatically taken care of which </w:t>
      </w:r>
      <w:r>
        <w:rPr>
          <w:rFonts w:cs="Calibri" w:hAnsi="Calibri" w:eastAsia="Calibri" w:ascii="Calibri"/>
          <w:sz w:val="22"/>
          <w:szCs w:val="22"/>
        </w:rPr>
        <w:t>doesn’t </w:t>
      </w:r>
      <w:r>
        <w:rPr>
          <w:rFonts w:cs="Calibri" w:hAnsi="Calibri" w:eastAsia="Calibri" w:ascii="Calibri"/>
          <w:sz w:val="22"/>
          <w:szCs w:val="22"/>
        </w:rPr>
        <w:t>require any special inputs</w:t>
      </w:r>
      <w:r>
        <w:rPr>
          <w:rFonts w:cs="Calibri" w:hAnsi="Calibri" w:eastAsia="Calibri" w:ascii="Calibri"/>
          <w:sz w:val="22"/>
          <w:szCs w:val="22"/>
        </w:rPr>
        <w:t> from me,also the size of the App is tooooooo BIG, I have mentioned these in my detailed comments below.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4" w:lineRule="auto" w:line="259"/>
        <w:ind w:left="1542" w:right="68" w:hanging="360"/>
      </w:pPr>
      <w:r>
        <w:rPr>
          <w:rFonts w:cs="Calibri" w:hAnsi="Calibri" w:eastAsia="Calibri" w:ascii="Calibri"/>
          <w:sz w:val="22"/>
          <w:szCs w:val="22"/>
        </w:rPr>
        <w:t>b.    The changes which I recommended yesterday have to be completed ASAP, I thought those changes would have been</w:t>
      </w:r>
      <w:r>
        <w:rPr>
          <w:rFonts w:cs="Calibri" w:hAnsi="Calibri" w:eastAsia="Calibri" w:ascii="Calibri"/>
          <w:sz w:val="22"/>
          <w:szCs w:val="22"/>
        </w:rPr>
        <w:t> done by now.</w:t>
      </w:r>
    </w:p>
    <w:p>
      <w:pPr>
        <w:rPr>
          <w:rFonts w:cs="Calibri" w:hAnsi="Calibri" w:eastAsia="Calibri" w:ascii="Calibri"/>
          <w:sz w:val="22"/>
          <w:szCs w:val="22"/>
        </w:rPr>
        <w:tabs>
          <w:tab w:pos="1540" w:val="left"/>
        </w:tabs>
        <w:jc w:val="left"/>
        <w:spacing w:before="1" w:lineRule="auto" w:line="259"/>
        <w:ind w:left="1542" w:right="67" w:hanging="360"/>
      </w:pPr>
      <w:r>
        <w:rPr>
          <w:rFonts w:cs="Calibri" w:hAnsi="Calibri" w:eastAsia="Calibri" w:ascii="Calibri"/>
          <w:sz w:val="22"/>
          <w:szCs w:val="22"/>
        </w:rPr>
        <w:t>c.</w:t>
        <w:tab/>
      </w:r>
      <w:r>
        <w:rPr>
          <w:rFonts w:cs="Calibri" w:hAnsi="Calibri" w:eastAsia="Calibri" w:ascii="Calibri"/>
          <w:sz w:val="22"/>
          <w:szCs w:val="22"/>
        </w:rPr>
        <w:t>CHAT BOT is really disappointing for many reasons which I have mentioned below, it seems chat bot was done in a</w:t>
      </w:r>
      <w:r>
        <w:rPr>
          <w:rFonts w:cs="Calibri" w:hAnsi="Calibri" w:eastAsia="Calibri" w:ascii="Calibri"/>
          <w:sz w:val="22"/>
          <w:szCs w:val="22"/>
        </w:rPr>
        <w:t> hurry.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Deta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i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d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Ob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r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v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ti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2" w:lineRule="auto" w:line="258"/>
        <w:ind w:left="822" w:right="66" w:hanging="360"/>
        <w:sectPr>
          <w:pgSz w:w="12240" w:h="15840"/>
          <w:pgMar w:top="0" w:bottom="280" w:left="40" w:right="80"/>
        </w:sectPr>
      </w:pPr>
      <w:r>
        <w:pict>
          <v:group style="position:absolute;margin-left:32.17pt;margin-top:33.1777pt;width:434.17pt;height:445.405pt;mso-position-horizontal-relative:page;mso-position-vertical-relative:paragraph;z-index:-541" coordorigin="643,664" coordsize="8683,8908">
            <v:shape style="position:absolute;left:5396;top:1126;width:2888;height:0" coordorigin="5396,1126" coordsize="2888,0" path="m5396,1126l8284,1126e" filled="f" stroked="t" strokeweight="0.82pt" strokecolor="#0462C1">
              <v:path arrowok="t"/>
            </v:shape>
            <v:shape type="#_x0000_t75" style="position:absolute;left:4425;top:1465;width:4062;height:8107">
              <v:imagedata o:title="" r:id="rId4"/>
            </v:shape>
            <v:shape type="#_x0000_t75" style="position:absolute;left:7096;top:2273;width:920;height:114">
              <v:imagedata o:title="" r:id="rId5"/>
            </v:shape>
            <v:shape type="#_x0000_t75" style="position:absolute;left:8151;top:1059;width:1176;height:1533">
              <v:imagedata o:title="" r:id="rId6"/>
            </v:shape>
            <v:shape style="position:absolute;left:653;top:674;width:3870;height:802" coordorigin="653,674" coordsize="3870,802" path="m1528,1451l1527,1451,1527,1465,1528,1465,1563,1451,1528,1451xe" filled="t" fillcolor="#E71223" stroked="f">
              <v:path arrowok="t"/>
              <v:fill/>
            </v:shape>
            <v:shape style="position:absolute;left:653;top:674;width:3870;height:802" coordorigin="653,674" coordsize="3870,802" path="m2376,674l2376,674,2376,692,2377,692,2512,675,2376,674xe" filled="t" fillcolor="#E71223" stroked="f">
              <v:path arrowok="t"/>
              <v:fill/>
            </v:shape>
            <v:shape style="position:absolute;left:653;top:674;width:3870;height:802" coordorigin="653,674" coordsize="3870,802" path="m3103,706l2725,688,3103,706,3104,706,3424,702,3103,706xe" filled="t" fillcolor="#E71223" stroked="f">
              <v:path arrowok="t"/>
              <v:fill/>
            </v:shape>
            <v:shape style="position:absolute;left:653;top:674;width:3870;height:802" coordorigin="653,674" coordsize="3870,802" path="m3632,715l3632,715,3632,715,3934,725,3632,715xe" filled="t" fillcolor="#E71223" stroked="f">
              <v:path arrowok="t"/>
              <v:fill/>
            </v:shape>
            <v:shape style="position:absolute;left:653;top:674;width:3870;height:802" coordorigin="653,674" coordsize="3870,802" path="m4390,813l4390,814,4398,797,4372,785,4372,785,4390,813xe" filled="t" fillcolor="#E71223" stroked="f">
              <v:path arrowok="t"/>
              <v:fill/>
            </v:shape>
            <v:shape style="position:absolute;left:653;top:674;width:3870;height:802" coordorigin="653,674" coordsize="3870,802" path="m4479,873l4479,873,4485,852,4477,845,4476,845,4479,873xe" filled="t" fillcolor="#E71223" stroked="f">
              <v:path arrowok="t"/>
              <v:fill/>
            </v:shape>
            <v:shape style="position:absolute;left:653;top:674;width:3870;height:802" coordorigin="653,674" coordsize="3870,802" path="m4498,895l4493,860,4492,860,4485,852,4479,873,4479,873,4476,845,4468,838,4468,838,4460,831,4459,831,4449,824,4448,823,4424,810,4423,809,4438,839,4439,840,4449,846,4448,846,4457,852,4456,852,4464,859,4464,859,4472,866,4472,866,4479,873,4486,880,4493,888,4492,888,4498,895,4499,896,4500,868,4493,860,4498,895xe" filled="t" fillcolor="#E71223" stroked="f">
              <v:path arrowok="t"/>
              <v:fill/>
            </v:shape>
            <v:shape style="position:absolute;left:653;top:674;width:3870;height:802" coordorigin="653,674" coordsize="3870,802" path="m839,1379l858,1376,848,1370,833,1361,839,1379xe" filled="t" fillcolor="#E71223" stroked="f">
              <v:path arrowok="t"/>
              <v:fill/>
            </v:shape>
            <v:shape style="position:absolute;left:653;top:674;width:3870;height:802" coordorigin="653,674" coordsize="3870,802" path="m886,1364l831,1360,833,1361,886,1364,886,1364xe" filled="t" fillcolor="#E71223" stroked="f">
              <v:path arrowok="t"/>
              <v:fill/>
            </v:shape>
            <v:shape style="position:absolute;left:653;top:674;width:3870;height:802" coordorigin="653,674" coordsize="3870,802" path="m691,1333l687,1329,683,1325,679,1321,676,1316,674,1310,673,1304,672,1298,672,1291,672,1285,673,1279,674,1273,675,1270,685,1240,685,1241,692,1223,691,1223,699,1206,699,1206,708,1189,707,1190,717,1173,717,1173,727,1157,726,1157,737,1142,737,1142,748,1127,763,1107,763,1107,768,1099,763,1107,768,1099,773,1093,772,1093,768,1099,768,1069,763,1075,763,1075,758,1082,758,1082,753,1088,753,1089,748,1097,748,1096,734,1116,722,1131,722,1131,711,1147,711,1148,701,1164,701,1164,692,1181,691,1181,683,1198,683,1198,675,1216,675,1216,668,1234,667,1234,657,1264,656,1268,655,1276,654,1280,653,1287,653,1296,654,1303,655,1307,656,1313,658,1318,660,1323,662,1328,665,1333,669,1337,673,1341,677,1345,681,1348,687,1352,688,1352,695,1356,695,1356,702,1359,702,1359,709,1362,710,1362,717,1364,717,1364,725,1367,725,1367,733,1369,733,1369,744,1371,745,1371,768,1374,768,1374,802,1377,829,1379,807,1360,807,1360,804,1358,804,1358,770,1356,770,1356,747,1353,748,1353,736,1351,737,1351,730,1349,730,1349,723,1347,723,1347,716,1345,716,1345,709,1342,709,1342,702,1339,703,1339,696,1336,691,1333xe" filled="t" fillcolor="#E71223" stroked="f">
              <v:path arrowok="t"/>
              <v:fill/>
            </v:shape>
            <v:shape style="position:absolute;left:653;top:674;width:3870;height:802" coordorigin="653,674" coordsize="3870,802" path="m852,1387l852,1387,863,1392,863,1393,874,1398,874,1398,885,1402,885,1402,903,1409,903,1409,981,1431,981,1431,1047,1446,1047,1446,1100,1456,1094,1446,1099,1455,1100,1456,1101,1459,1106,1460,1111,1458,1111,1458,1113,1458,1113,1458,1200,1470,1115,1456,1113,1444,1094,1447,1091,1440,1049,1433,1050,1433,984,1419,985,1419,907,1397,907,1397,889,1391,890,1391,879,1386,879,1386,868,1381,859,1376,886,1364,833,1361,831,1360,830,1360,827,1372,839,1379,833,1361,848,1370,858,1376,839,1379,842,1381,852,1387xe" filled="t" fillcolor="#E71223" stroked="f">
              <v:path arrowok="t"/>
              <v:fill/>
            </v:shape>
            <v:shape style="position:absolute;left:653;top:674;width:3870;height:802" coordorigin="653,674" coordsize="3870,802" path="m1090,1440l1086,1434,1091,1440,1090,1440xe" filled="t" fillcolor="#E71223" stroked="f">
              <v:path arrowok="t"/>
              <v:fill/>
            </v:shape>
            <v:shape style="position:absolute;left:653;top:674;width:3870;height:802" coordorigin="653,674" coordsize="3870,802" path="m1094,1446l1100,1456,1099,1455,1094,1446xe" filled="t" fillcolor="#E71223" stroked="f">
              <v:path arrowok="t"/>
              <v:fill/>
            </v:shape>
            <v:shape style="position:absolute;left:653;top:674;width:3870;height:802" coordorigin="653,674" coordsize="3870,802" path="m4482,977l4478,982,4479,982,4474,986,4474,986,4452,1007,4453,1007,4439,1018,4440,1018,4426,1029,4426,1028,4366,1069,4291,1120,4276,1131,4276,1131,4266,1138,4266,1138,4255,1145,4255,1144,4244,1150,4233,1156,4244,1150,4244,1150,4252,1167,4253,1167,4264,1160,4264,1160,4275,1154,4286,1146,4287,1146,4302,1135,4301,1135,4376,1084,4436,1044,4437,1043,4451,1032,4451,1032,4465,1021,4465,1020,4487,999,4492,995,4492,994,4496,990,4500,985,4501,984,4504,979,4505,979,4512,968,4515,962,4518,956,4520,949,4522,942,4523,936,4523,928,4524,922,4524,916,4523,910,4522,905,4520,899,4518,894,4517,890,4514,886,4507,876,4507,876,4500,868,4499,896,4498,895,4500,899,4503,905,4504,909,4505,913,4505,917,4505,931,4504,936,4503,941,4502,947,4500,951,4497,956,4489,968,4490,968,4486,973,4486,973,4482,977xe" filled="t" fillcolor="#E71223" stroked="f">
              <v:path arrowok="t"/>
              <v:fill/>
            </v:shape>
            <v:shape style="position:absolute;left:653;top:674;width:3870;height:802" coordorigin="653,674" coordsize="3870,802" path="m753,1313l753,1313,769,1332,770,1333,782,1342,782,1342,794,1351,794,1352,804,1358,807,1360,807,1360,829,1379,839,1379,827,1372,830,1360,831,1360,813,1350,814,1350,801,1341,801,1341,789,1332,789,1333,778,1323,778,1324,763,1306,758,1302,753,1305,751,1311,753,1313xe" filled="t" fillcolor="#E71223" stroked="f">
              <v:path arrowok="t"/>
              <v:fill/>
            </v:shape>
            <v:shape style="position:absolute;left:653;top:674;width:3870;height:802" coordorigin="653,674" coordsize="3870,802" path="m780,1057l774,1063,774,1063,768,1069,768,1069,768,1099,772,1093,777,1087,777,1087,782,1081,782,1081,787,1076,787,1076,793,1070,792,1071,798,1065,798,1066,804,1061,804,1061,810,1056,809,1056,842,1035,869,1016,869,1017,889,1005,889,1005,984,956,984,956,1068,918,1068,918,1152,885,1152,885,1216,863,1216,863,1280,845,1360,823,1566,772,1566,772,1712,748,1729,745,1802,732,1906,715,1905,715,1942,711,1941,711,1975,709,1975,709,2009,708,2148,702,2216,698,2216,698,2220,698,2377,692,2512,693,2512,693,2724,707,3103,724,3103,724,3424,721,3425,721,3498,718,3632,715,3632,715,3632,715,3934,725,4007,728,4007,728,4068,733,4067,733,4128,741,4127,741,4261,768,4260,768,4313,783,4339,792,4339,792,4365,802,4364,802,4390,814,4415,826,4414,826,4439,839,4449,846,4439,840,4438,839,4423,809,4398,797,4398,797,4390,814,4390,813,4372,785,4346,774,4345,774,4319,765,4318,765,4265,750,4312,783,4265,750,4265,750,4131,723,4130,723,4070,715,4069,715,4008,709,4008,709,3935,706,3633,696,3632,696,3497,699,3424,702,3104,706,3103,706,2725,688,2513,675,2512,675,2377,692,2376,692,2376,674,2219,679,2215,680,2147,684,2009,689,1975,690,1974,690,1940,693,1939,693,1903,697,1903,697,1799,714,1726,727,1709,729,1563,754,1562,754,1356,805,1355,805,1276,827,1211,846,1210,846,1146,867,1146,868,1061,901,1061,901,976,939,976,940,880,989,880,989,860,1001,859,1001,832,1020,799,1041,799,1042,793,1046,792,1047,786,1052,786,1052,780,1057,780,1057xe" filled="t" fillcolor="#E71223" stroked="f">
              <v:path arrowok="t"/>
              <v:fill/>
            </v:shape>
            <v:shape style="position:absolute;left:653;top:674;width:3870;height:802" coordorigin="653,674" coordsize="3870,802" path="m1116,1451l1201,1456,1202,1456,1115,1445,1114,1447,1116,1451xe" filled="t" fillcolor="#E71223" stroked="f">
              <v:path arrowok="t"/>
              <v:fill/>
            </v:shape>
            <v:shape style="position:absolute;left:653;top:674;width:3870;height:802" coordorigin="653,674" coordsize="3870,802" path="m1311,1461l1256,1460,1310,1461,1311,1461,1365,1461,1311,1461xe" filled="t" fillcolor="#E71223" stroked="f">
              <v:path arrowok="t"/>
              <v:fill/>
            </v:shape>
            <v:shape style="position:absolute;left:653;top:674;width:3870;height:802" coordorigin="653,674" coordsize="3870,802" path="m1732,1458l1658,1458,1659,1458,1612,1455,1564,1451,1563,1451,1528,1465,1527,1465,1527,1451,1491,1452,1491,1452,1455,1454,1365,1461,1365,1461,1311,1461,1310,1461,1256,1460,1256,1460,1201,1456,1116,1451,1114,1447,1115,1445,1115,1445,1113,1444,1115,1456,1200,1470,1200,1470,1255,1474,1255,1474,1310,1476,1311,1476,1366,1475,1366,1475,1456,1469,1492,1466,1492,1466,1527,1465,1563,1466,1563,1466,1611,1469,1658,1472,1658,1472,1732,1473,1732,1473,1917,1468,1918,1468,1960,1464,1960,1464,2002,1459,2002,1459,2063,1448,2160,1431,2160,1431,2199,1426,2289,1415,2385,1403,2384,1403,2410,1401,2410,1401,2598,1390,2750,1382,2814,1379,2888,1376,2888,1376,2938,1373,2967,1371,2968,1371,3020,1365,3085,1358,3127,1353,3266,1341,3319,1336,3413,1330,3442,1328,3483,1324,3484,1324,3550,1314,3550,1314,3615,1300,3615,1300,3752,1272,3789,1265,3814,1259,3813,1260,3841,1255,3950,1237,4021,1224,4178,1193,4178,1193,4191,1190,4191,1190,4203,1186,4204,1186,4216,1182,4216,1182,4228,1178,4229,1178,4240,1172,4241,1172,4252,1167,4244,1150,4244,1150,4233,1156,4233,1156,4221,1161,4222,1161,4210,1165,4210,1165,4198,1169,4199,1169,4186,1172,4187,1172,4174,1175,4017,1206,3947,1219,3838,1237,3811,1242,3810,1242,3785,1247,3748,1254,3612,1282,3546,1296,3547,1296,3481,1306,3481,1306,3440,1310,3412,1313,3318,1319,3264,1323,3126,1336,3084,1340,3018,1348,2966,1354,2966,1354,2937,1355,2936,1355,2887,1359,2813,1362,2749,1365,2598,1373,2409,1385,2409,1385,2383,1387,2383,1387,2287,1399,2197,1411,2197,1411,2158,1416,2157,1416,2060,1432,2060,1433,1999,1444,2000,1444,1958,1450,1958,1449,1917,1453,1917,1453,1732,1458xe" filled="t" fillcolor="#E71223" stroked="f">
              <v:path arrowok="t"/>
              <v:fill/>
            </v:shape>
            <v:shape style="position:absolute;left:653;top:674;width:3870;height:802" coordorigin="653,674" coordsize="3870,802" path="m1053,1409l1058,1411,1063,1414,1063,1414,1068,1417,1074,1422,1080,1428,1086,1434,1090,1440,1091,1440,1094,1447,1113,1444,1110,1438,1109,1437,1105,1431,1103,1426,1099,1422,1093,1415,1086,1408,1082,1405,1078,1402,1073,1398,1066,1395,1059,1391,1052,1389,1048,1388,1041,1387,1042,1387,1029,1383,1029,1383,987,1374,987,1374,962,1370,962,1370,937,1367,936,1367,911,1365,911,1365,886,1364,859,1376,869,1381,885,1382,885,1382,910,1383,910,1383,935,1385,934,1385,959,1388,959,1388,984,1392,983,1392,1025,1401,1025,1401,1037,1405,1041,1405,1047,1407,1053,1409xe" filled="t" fillcolor="#E71223" stroked="f">
              <v:path arrowok="t"/>
              <v:fill/>
            </v:shape>
            <v:shape type="#_x0000_t75" style="position:absolute;left:3007;top:1438;width:1824;height:1104">
              <v:imagedata o:title="" r:id="rId7"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1.    On the main page of website and App, we have to put a link of government of India COVID19 information website link, this</w:t>
      </w:r>
      <w:r>
        <w:rPr>
          <w:rFonts w:cs="Calibri" w:hAnsi="Calibri" w:eastAsia="Calibri" w:ascii="Calibri"/>
          <w:sz w:val="22"/>
          <w:szCs w:val="22"/>
        </w:rPr>
        <w:t> link shud not be active i.e is shud not work (bcos we </w:t>
      </w:r>
      <w:r>
        <w:rPr>
          <w:rFonts w:cs="Calibri" w:hAnsi="Calibri" w:eastAsia="Calibri" w:ascii="Calibri"/>
          <w:sz w:val="22"/>
          <w:szCs w:val="22"/>
        </w:rPr>
        <w:t>don’t </w:t>
      </w:r>
      <w:r>
        <w:rPr>
          <w:rFonts w:cs="Calibri" w:hAnsi="Calibri" w:eastAsia="Calibri" w:ascii="Calibri"/>
          <w:sz w:val="22"/>
          <w:szCs w:val="22"/>
        </w:rPr>
        <w:t>want people to leave our website and go) but it shud be there. I</w:t>
      </w:r>
      <w:r>
        <w:rPr>
          <w:rFonts w:cs="Calibri" w:hAnsi="Calibri" w:eastAsia="Calibri" w:ascii="Calibri"/>
          <w:sz w:val="22"/>
          <w:szCs w:val="22"/>
        </w:rPr>
        <w:t> have shown below where to put the link. Also, on both app and website, we must have the following written on main page</w:t>
      </w:r>
      <w:r>
        <w:rPr>
          <w:rFonts w:cs="Calibri" w:hAnsi="Calibri" w:eastAsia="Calibri" w:ascii="Calibri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“</w:t>
      </w:r>
      <w:r>
        <w:rPr>
          <w:rFonts w:cs="Calibri" w:hAnsi="Calibri" w:eastAsia="Calibri" w:ascii="Calibri"/>
          <w:sz w:val="22"/>
          <w:szCs w:val="22"/>
        </w:rPr>
        <w:t>Stay Safe, follow the Govt guidelines</w:t>
      </w:r>
      <w:r>
        <w:rPr>
          <w:rFonts w:cs="Calibri" w:hAnsi="Calibri" w:eastAsia="Calibri" w:ascii="Calibri"/>
          <w:sz w:val="22"/>
          <w:szCs w:val="22"/>
        </w:rPr>
        <w:t>” </w:t>
      </w:r>
      <w:r>
        <w:rPr>
          <w:rFonts w:cs="Calibri" w:hAnsi="Calibri" w:eastAsia="Calibri" w:ascii="Calibri"/>
          <w:sz w:val="22"/>
          <w:szCs w:val="22"/>
        </w:rPr>
        <w:t>, The link is </w:t>
      </w:r>
      <w:hyperlink r:id="rId8">
        <w:r>
          <w:rPr>
            <w:rFonts w:cs="Calibri" w:hAnsi="Calibri" w:eastAsia="Calibri" w:ascii="Calibri"/>
            <w:color w:val="0462C1"/>
            <w:sz w:val="22"/>
            <w:szCs w:val="22"/>
          </w:rPr>
          <w:t>https://www.mygov.in/covid-19 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(</w:t>
        </w:r>
      </w:hyperlink>
      <w:r>
        <w:rPr>
          <w:rFonts w:cs="Calibri" w:hAnsi="Calibri" w:eastAsia="Calibri" w:ascii="Calibri"/>
          <w:b/>
          <w:color w:val="538235"/>
          <w:sz w:val="22"/>
          <w:szCs w:val="22"/>
        </w:rPr>
        <w:t>Ayush &amp; Rama)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57" w:lineRule="auto" w:line="258"/>
        <w:ind w:left="462" w:right="65" w:hanging="360"/>
      </w:pPr>
      <w:r>
        <w:rPr>
          <w:rFonts w:cs="Calibri" w:hAnsi="Calibri" w:eastAsia="Calibri" w:ascii="Calibri"/>
          <w:sz w:val="22"/>
          <w:szCs w:val="22"/>
        </w:rPr>
        <w:t>2.    For entering DOB </w:t>
      </w:r>
      <w:r>
        <w:rPr>
          <w:rFonts w:cs="Calibri" w:hAnsi="Calibri" w:eastAsia="Calibri" w:ascii="Calibri"/>
          <w:sz w:val="22"/>
          <w:szCs w:val="22"/>
        </w:rPr>
        <w:t>– </w:t>
      </w:r>
      <w:r>
        <w:rPr>
          <w:rFonts w:cs="Calibri" w:hAnsi="Calibri" w:eastAsia="Calibri" w:ascii="Calibri"/>
          <w:sz w:val="22"/>
          <w:szCs w:val="22"/>
        </w:rPr>
        <w:t>the year has to come by clicking  on the month/year , as a drop down to choose the year of birth. As of</w:t>
      </w:r>
      <w:r>
        <w:rPr>
          <w:rFonts w:cs="Calibri" w:hAnsi="Calibri" w:eastAsia="Calibri" w:ascii="Calibri"/>
          <w:sz w:val="22"/>
          <w:szCs w:val="22"/>
        </w:rPr>
        <w:t> now, a user has to click many many times to go to his year of birth month by month, I had to click 568 times to reach July 1972.</w:t>
      </w:r>
      <w:r>
        <w:rPr>
          <w:rFonts w:cs="Calibri" w:hAnsi="Calibri" w:eastAsia="Calibri" w:ascii="Calibri"/>
          <w:sz w:val="22"/>
          <w:szCs w:val="22"/>
        </w:rPr>
        <w:t> </w:t>
      </w:r>
      <w:r>
        <w:rPr>
          <w:rFonts w:cs="Calibri" w:hAnsi="Calibri" w:eastAsia="Calibri" w:ascii="Calibri"/>
          <w:b/>
          <w:color w:val="EC7C30"/>
          <w:sz w:val="22"/>
          <w:szCs w:val="22"/>
        </w:rPr>
        <w:t>THIS HAS TO BE CHANGED </w:t>
      </w:r>
      <w:r>
        <w:rPr>
          <w:rFonts w:cs="Calibri" w:hAnsi="Calibri" w:eastAsia="Calibri" w:ascii="Calibri"/>
          <w:color w:val="000000"/>
          <w:sz w:val="22"/>
          <w:szCs w:val="22"/>
        </w:rPr>
        <w:t>to make it easier for the user to be able to enter his DOB in a couple of seconds.</w:t>
      </w:r>
      <w:r>
        <w:rPr>
          <w:rFonts w:cs="Calibri" w:hAnsi="Calibri" w:eastAsia="Calibri" w:ascii="Calibri"/>
          <w:b/>
          <w:color w:val="000000"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</w:t>
      </w:r>
      <w:r>
        <w:rPr>
          <w:rFonts w:cs="Calibri" w:hAnsi="Calibri" w:eastAsia="Calibri" w:ascii="Calibri"/>
          <w:color w:val="538235"/>
          <w:sz w:val="22"/>
          <w:szCs w:val="22"/>
        </w:rPr>
        <w:t>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5" w:lineRule="auto" w:line="259"/>
        <w:ind w:left="462" w:right="66" w:hanging="360"/>
      </w:pPr>
      <w:r>
        <w:rPr>
          <w:rFonts w:cs="Calibri" w:hAnsi="Calibri" w:eastAsia="Calibri" w:ascii="Calibri"/>
          <w:sz w:val="22"/>
          <w:szCs w:val="22"/>
        </w:rPr>
        <w:t>3.    The language button is not clear, a user can not understand what is this button for by just looking at it. </w:t>
      </w:r>
      <w:r>
        <w:rPr>
          <w:rFonts w:cs="Calibri" w:hAnsi="Calibri" w:eastAsia="Calibri" w:ascii="Calibri"/>
          <w:b/>
          <w:color w:val="FF0000"/>
          <w:sz w:val="22"/>
          <w:szCs w:val="22"/>
        </w:rPr>
        <w:t>THE ICON HAS TO</w:t>
      </w:r>
      <w:r>
        <w:rPr>
          <w:rFonts w:cs="Calibri" w:hAnsi="Calibri" w:eastAsia="Calibri" w:ascii="Calibri"/>
          <w:b/>
          <w:color w:val="FF0000"/>
          <w:sz w:val="22"/>
          <w:szCs w:val="22"/>
        </w:rPr>
        <w:t> CHANGE .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(RAMA)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"/>
        <w:ind w:left="102"/>
      </w:pPr>
      <w:r>
        <w:rPr>
          <w:rFonts w:cs="Calibri" w:hAnsi="Calibri" w:eastAsia="Calibri" w:ascii="Calibri"/>
          <w:sz w:val="22"/>
          <w:szCs w:val="22"/>
        </w:rPr>
        <w:t>4.    On clicking any language other than English the following Alert has to come :-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182"/>
      </w:pPr>
      <w:r>
        <w:rPr>
          <w:rFonts w:cs="Calibri" w:hAnsi="Calibri" w:eastAsia="Calibri" w:ascii="Calibri"/>
          <w:b/>
          <w:sz w:val="22"/>
          <w:szCs w:val="22"/>
        </w:rPr>
        <w:t>Languages other than </w:t>
      </w:r>
      <w:r>
        <w:rPr>
          <w:rFonts w:cs="Calibri" w:hAnsi="Calibri" w:eastAsia="Calibri" w:ascii="Calibri"/>
          <w:b/>
          <w:sz w:val="22"/>
          <w:szCs w:val="22"/>
        </w:rPr>
        <w:t>“</w:t>
      </w:r>
      <w:r>
        <w:rPr>
          <w:rFonts w:cs="Calibri" w:hAnsi="Calibri" w:eastAsia="Calibri" w:ascii="Calibri"/>
          <w:b/>
          <w:sz w:val="22"/>
          <w:szCs w:val="22"/>
        </w:rPr>
        <w:t>ENGLISH</w:t>
      </w:r>
      <w:r>
        <w:rPr>
          <w:rFonts w:cs="Calibri" w:hAnsi="Calibri" w:eastAsia="Calibri" w:ascii="Calibri"/>
          <w:b/>
          <w:sz w:val="22"/>
          <w:szCs w:val="22"/>
        </w:rPr>
        <w:t>” </w:t>
      </w:r>
      <w:r>
        <w:rPr>
          <w:rFonts w:cs="Calibri" w:hAnsi="Calibri" w:eastAsia="Calibri" w:ascii="Calibri"/>
          <w:b/>
          <w:sz w:val="22"/>
          <w:szCs w:val="22"/>
        </w:rPr>
        <w:t>will be available soon</w:t>
      </w:r>
      <w:r>
        <w:rPr>
          <w:rFonts w:cs="Calibri" w:hAnsi="Calibri" w:eastAsia="Calibri" w:ascii="Calibri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182"/>
      </w:pP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z w:val="22"/>
          <w:szCs w:val="22"/>
        </w:rPr>
        <w:t>5.    While logging in , there should be </w:t>
      </w: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ne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d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t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t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y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p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t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h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g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u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g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sz w:val="22"/>
          <w:szCs w:val="22"/>
        </w:rPr>
        <w:t>, it must be a dropdown to select the language. 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</w:t>
      </w:r>
      <w:r>
        <w:rPr>
          <w:rFonts w:cs="Calibri" w:hAnsi="Calibri" w:eastAsia="Calibri" w:ascii="Calibri"/>
          <w:color w:val="538235"/>
          <w:sz w:val="22"/>
          <w:szCs w:val="22"/>
        </w:rPr>
        <w:t>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 w:lineRule="auto" w:line="259"/>
        <w:ind w:left="462" w:right="105" w:hanging="12"/>
        <w:sectPr>
          <w:pgSz w:w="12240" w:h="15840"/>
          <w:pgMar w:top="540" w:bottom="280" w:left="400" w:right="80"/>
        </w:sectPr>
      </w:pPr>
      <w:r>
        <w:pict>
          <v:group style="position:absolute;margin-left:191.54pt;margin-top:17.1977pt;width:212.29pt;height:343.6pt;mso-position-horizontal-relative:page;mso-position-vertical-relative:paragraph;z-index:-540" coordorigin="3831,344" coordsize="4246,6872">
            <v:shape type="#_x0000_t75" style="position:absolute;left:4821;top:756;width:3256;height:6460">
              <v:imagedata o:title="" r:id="rId9"/>
            </v:shape>
            <v:shape style="position:absolute;left:3841;top:354;width:2167;height:3086" coordorigin="3841,354" coordsize="2167,3086" path="m4107,3271l4107,3271,4102,3269,4102,3269,4106,3289,4107,3289,4107,3271xe" filled="t" fillcolor="#E71223" stroked="f">
              <v:path arrowok="t"/>
              <v:fill/>
            </v:shape>
            <v:shape style="position:absolute;left:3841;top:354;width:2167;height:3086" coordorigin="3841,354" coordsize="2167,3086" path="m4631,3419l4631,3419,4631,3419,4609,3418,4631,3419xe" filled="t" fillcolor="#E71223" stroked="f">
              <v:path arrowok="t"/>
              <v:fill/>
            </v:shape>
            <v:shape style="position:absolute;left:3841;top:354;width:2167;height:3086" coordorigin="3841,354" coordsize="2167,3086" path="m4695,3416l4694,3416,4694,3433,4695,3433,4735,3416,4695,3416xe" filled="t" fillcolor="#E71223" stroked="f">
              <v:path arrowok="t"/>
              <v:fill/>
            </v:shape>
            <v:shape style="position:absolute;left:3841;top:354;width:2167;height:3086" coordorigin="3841,354" coordsize="2167,3086" path="m5973,3183l5976,3186,5977,3187,5977,3168,5971,3169,5973,3183xe" filled="t" fillcolor="#E71223" stroked="f">
              <v:path arrowok="t"/>
              <v:fill/>
            </v:shape>
            <v:shape style="position:absolute;left:3841;top:354;width:2167;height:3086" coordorigin="3841,354" coordsize="2167,3086" path="m5985,3198l5990,3202,5985,3197,5984,3198,5983,3198,5986,3217,5990,3202,5985,3198xe" filled="t" fillcolor="#E71223" stroked="f">
              <v:path arrowok="t"/>
              <v:fill/>
            </v:shape>
            <v:shape style="position:absolute;left:3841;top:354;width:2167;height:3086" coordorigin="3841,354" coordsize="2167,3086" path="m5992,3214l5994,3213,5993,3182,5991,3180,5991,3204,5992,3214xe" filled="t" fillcolor="#E71223" stroked="f">
              <v:path arrowok="t"/>
              <v:fill/>
            </v:shape>
            <v:shape style="position:absolute;left:3841;top:354;width:2167;height:3086" coordorigin="3841,354" coordsize="2167,3086" path="m5980,3199l5984,3198,5980,3199,5980,3199xe" filled="t" fillcolor="#E71223" stroked="f">
              <v:path arrowok="t"/>
              <v:fill/>
            </v:shape>
            <v:shape style="position:absolute;left:3841;top:354;width:2167;height:3086" coordorigin="3841,354" coordsize="2167,3086" path="m5943,3232l5943,3232,5943,3212,5935,3216,5935,3216,5943,3232xe" filled="t" fillcolor="#E71223" stroked="f">
              <v:path arrowok="t"/>
              <v:fill/>
            </v:shape>
            <v:shape style="position:absolute;left:3841;top:354;width:2167;height:3086" coordorigin="3841,354" coordsize="2167,3086" path="m4002,3156l4008,3166,4002,3156,4002,3156xe" filled="t" fillcolor="#E71223" stroked="f">
              <v:path arrowok="t"/>
              <v:fill/>
            </v:shape>
            <v:shape style="position:absolute;left:3841;top:354;width:2167;height:3086" coordorigin="3841,354" coordsize="2167,3086" path="m4732,482l4723,476,4732,482xe" filled="t" fillcolor="#E71223" stroked="f">
              <v:path arrowok="t"/>
              <v:fill/>
            </v:shape>
            <v:shape style="position:absolute;left:3841;top:354;width:2167;height:3086" coordorigin="3841,354" coordsize="2167,3086" path="m5816,3234l5826,3231,5826,3231,5836,3228,5835,3228,5849,3225,5857,3223,5858,3223,5866,3221,5867,3221,5875,3219,5875,3218,5888,3214,5887,3214,5911,3206,5950,3194,5975,3186,5977,3191,5979,3193,5984,3198,5989,3194,5990,3193,5990,3202,5986,3217,5986,3216,5992,3214,5991,3204,5991,3180,5993,3182,5994,3213,6000,3209,6004,3204,6008,3198,6007,3194,6001,3189,5997,3185,5997,3185,5993,3181,5989,3174,5983,3170,5977,3168,5977,3187,5976,3186,5973,3183,5971,3169,5945,3176,5906,3189,5882,3197,5869,3202,5870,3201,5862,3204,5854,3206,5845,3208,5832,3211,5831,3211,5821,3213,5821,3214,5810,3217,5810,3217,5800,3221,5786,3226,5786,3226,5777,3228,5777,3228,5768,3231,5768,3231,5759,3233,5760,3232,5750,3234,5737,3236,5737,3236,5724,3239,5724,3239,5712,3242,5711,3242,5699,3245,5698,3246,5686,3250,5687,3250,5652,3260,5613,3272,5586,3281,5587,3281,5571,3285,5571,3285,5555,3289,5543,3291,5543,3291,5531,3294,5531,3294,5520,3298,5519,3298,5508,3302,5509,3302,5477,3312,5420,3329,5372,3344,5372,3343,5339,3351,5262,3370,5180,3389,5181,3389,5103,3401,5104,3401,5057,3407,4999,3415,5000,3415,4943,3420,4923,3421,4924,3421,4882,3422,4860,3422,4735,3417,4695,3433,4694,3433,4694,3416,4671,3417,4631,3419,4631,3419,4631,3419,4609,3418,4609,3418,4542,3412,4543,3412,4520,3410,4494,3407,4495,3407,4477,3404,4477,3404,4459,3400,4359,3378,4359,3378,4337,3372,4337,3372,4317,3365,4317,3366,4297,3358,4277,3350,4265,3345,4265,3345,4254,3340,4253,3340,4242,3337,4212,3325,4212,3325,4158,3299,4158,3299,4131,3284,4131,3284,4114,3275,4114,3274,4107,3271,4123,3298,4150,3314,4151,3314,4205,3340,4206,3341,4237,3352,4237,3352,4248,3356,4259,3360,4259,3360,4270,3365,4270,3365,4290,3373,4291,3374,4311,3381,4312,3381,4332,3388,4333,3388,4355,3394,4355,3394,4456,3416,4474,3420,4474,3420,4492,3423,4492,3423,4518,3426,4541,3429,4608,3435,4608,3435,4631,3436,4632,3436,4671,3434,4695,3433,4735,3433,4734,3433,4860,3439,4882,3440,4882,3440,4882,3422,4882,3440,4924,3438,4944,3437,5001,3432,5002,3432,5059,3424,5106,3418,5106,3418,5183,3406,5184,3406,5266,3387,5343,3368,5376,3360,5377,3360,5425,3346,5482,3329,5514,3319,5514,3319,5525,3315,5525,3315,5536,3311,5547,3308,5547,3308,5559,3306,5575,3302,5575,3302,5591,3298,5592,3298,5618,3289,5657,3277,5692,3267,5692,3267,5704,3262,5704,3263,5716,3259,5716,3259,5728,3256,5728,3256,5740,3254,5753,3252,5762,3250,5763,3250,5772,3248,5772,3248,5782,3246,5782,3246,5791,3243,5792,3243,5806,3237,5816,3234,5816,3234xe" filled="t" fillcolor="#E71223" stroked="f">
              <v:path arrowok="t"/>
              <v:fill/>
            </v:shape>
            <v:shape style="position:absolute;left:3841;top:354;width:2167;height:3086" coordorigin="3841,354" coordsize="2167,3086" path="m5882,3197l5887,3214,5882,3197xe" filled="t" fillcolor="#E71223" stroked="f">
              <v:path arrowok="t"/>
              <v:fill/>
            </v:shape>
            <v:shape style="position:absolute;left:3841;top:354;width:2167;height:3086" coordorigin="3841,354" coordsize="2167,3086" path="m5913,3236l5915,3241,5919,3243,5924,3241,5933,3237,5933,3237,5943,3232,5950,3228,5950,3229,5957,3226,5957,3226,5965,3223,5964,3223,5972,3221,5973,3221,5986,3217,5983,3198,5984,3198,5985,3197,5990,3202,5990,3193,5989,3194,5984,3198,5980,3199,5980,3199,5967,3204,5967,3204,5959,3206,5959,3206,5951,3209,5951,3209,5943,3212,5943,3212,5943,3232,5943,3232,5935,3216,5925,3221,5925,3221,5917,3225,5912,3227,5911,3232,5913,3236xe" filled="t" fillcolor="#E71223" stroked="f">
              <v:path arrowok="t"/>
              <v:fill/>
            </v:shape>
            <v:shape style="position:absolute;left:3841;top:354;width:2167;height:3086" coordorigin="3841,354" coordsize="2167,3086" path="m4056,1500l4079,1442,4079,1442,4144,1293,4161,1257,4161,1257,4224,1135,4224,1135,4271,1055,4271,1055,4360,922,4359,923,4413,853,4413,853,4444,818,4476,785,4503,758,4585,674,4636,616,4636,615,4661,582,4682,553,4713,512,4732,482,4750,452,4750,452,4767,421,4772,410,4777,401,4782,393,4787,385,4791,380,4795,375,4800,370,4806,367,4812,364,4817,362,4818,358,4813,354,4809,355,4804,357,4799,360,4795,363,4791,366,4785,371,4781,375,4778,380,4773,388,4768,396,4763,405,4763,405,4757,416,4741,447,4741,446,4723,476,4704,505,4673,547,4653,575,4627,609,4627,608,4577,666,4577,666,4495,750,4468,777,4435,811,4404,845,4404,846,4350,915,4350,916,4261,1048,4260,1049,4213,1129,4213,1129,4150,1251,4133,1288,4068,1437,4044,1496,4044,1496,3990,1637,3990,1637,3964,1719,3964,1720,3927,1875,3926,1875,3912,1948,3899,2029,3876,2186,3868,2250,3858,2345,3856,2695,3856,2836,3860,2855,3856,2695,3856,2695,3859,2539,3859,2540,3862,2474,3862,2474,3866,2425,3873,2346,3873,2346,3883,2251,3891,2188,3913,2031,3925,1951,3940,1878,3977,1723,3977,1723,4002,1641,4002,1641,4056,1500xe" filled="t" fillcolor="#E71223" stroked="f">
              <v:path arrowok="t"/>
              <v:fill/>
            </v:shape>
            <v:shape style="position:absolute;left:3841;top:354;width:2167;height:3086" coordorigin="3841,354" coordsize="2167,3086" path="m3842,2718l3842,2718,3844,2740,3844,2740,3848,2772,3851,2800,3853,2818,3853,2818,3856,2836,3856,2836,3856,2695,3858,2345,3851,2423,3846,2472,3846,2473,3843,2539,3841,2695,3841,2696,3842,2718xe" filled="t" fillcolor="#E71223" stroked="f">
              <v:path arrowok="t"/>
              <v:fill/>
            </v:shape>
            <v:shape style="position:absolute;left:3841;top:354;width:2167;height:3086" coordorigin="3841,354" coordsize="2167,3086" path="m3895,2921l3880,2926,3880,2926,3885,2941,3891,2956,3897,2971,3895,2922,3895,2921xe" filled="t" fillcolor="#E71223" stroked="f">
              <v:path arrowok="t"/>
              <v:fill/>
            </v:shape>
            <v:shape style="position:absolute;left:3841;top:354;width:2167;height:3086" coordorigin="3841,354" coordsize="2167,3086" path="m3924,2987l3912,2964,3912,2965,3921,3017,3922,3017,3924,2987xe" filled="t" fillcolor="#E71223" stroked="f">
              <v:path arrowok="t"/>
              <v:fill/>
            </v:shape>
            <v:shape style="position:absolute;left:3841;top:354;width:2167;height:3086" coordorigin="3841,354" coordsize="2167,3086" path="m4014,3176l4008,3166,4008,3166,4002,3156,4002,3156,3997,3146,3997,3146,3992,3135,3992,3135,3985,3119,3985,3120,3964,3073,3955,3049,3954,3048,3936,3010,3936,3009,3924,2987,3922,3017,3921,3017,3912,2965,3905,2950,3900,2936,3900,2936,3895,2922,3875,2852,3876,2852,3872,2833,3872,2833,3869,2816,3869,2816,3867,2798,3863,2770,3859,2738,3859,2739,3857,2717,3857,2717,3856,2695,3856,2695,3860,2855,3860,2856,3880,2926,3895,2921,3895,2922,3897,2971,3897,2972,3909,2995,3922,3017,3940,3055,3940,3055,3949,3079,3970,3126,3970,3126,3977,3142,3982,3153,3982,3153,3987,3164,3988,3164,3993,3174,3994,3175,4000,3185,4000,3185,4007,3195,4007,3195,4020,3212,4021,3213,4070,3265,4071,3266,4075,3270,4075,3270,4079,3273,4084,3277,4084,3277,4089,3280,4089,3280,4094,3283,4094,3283,4099,3286,4099,3286,4106,3289,4123,3298,4107,3271,4114,3274,4107,3271,4107,3271,4107,3289,4106,3289,4102,3269,4098,3266,4098,3266,4094,3263,4090,3260,4085,3257,4082,3254,4033,3202,4033,3202,4020,3185,4020,3186,4014,3176xe" filled="t" fillcolor="#E71223" stroked="f">
              <v:path arrowok="t"/>
              <v:fill/>
            </v:shape>
            <v:shape style="position:absolute;left:5607;top:2956;width:590;height:520" coordorigin="5607,2956" coordsize="590,520" path="m5918,3462l5916,3466,5919,3472,5924,3476,5930,3475,5934,3469,5936,3465,5943,3457,5936,3465,5935,3466,5935,3440,5930,3446,5930,3446,5922,3456,5921,3457,5918,3462xe" filled="t" fillcolor="#E71223" stroked="f">
              <v:path arrowok="t"/>
              <v:fill/>
            </v:shape>
            <v:shape style="position:absolute;left:5607;top:2956;width:590;height:520" coordorigin="5607,2956" coordsize="590,520" path="m6089,3072l6063,3071,6089,3072,6100,3072,6089,3072xe" filled="t" fillcolor="#E71223" stroked="f">
              <v:path arrowok="t"/>
              <v:fill/>
            </v:shape>
            <v:shape style="position:absolute;left:5607;top:2956;width:590;height:520" coordorigin="5607,2956" coordsize="590,520" path="m6100,3087l6110,3087,6100,3087,6089,3087,6100,3087xe" filled="t" fillcolor="#E71223" stroked="f">
              <v:path arrowok="t"/>
              <v:fill/>
            </v:shape>
            <v:shape style="position:absolute;left:5607;top:2956;width:590;height:520" coordorigin="5607,2956" coordsize="590,520" path="m6168,3120l6167,3142,6168,3141,6171,3118,6168,3120xe" filled="t" fillcolor="#E71223" stroked="f">
              <v:path arrowok="t"/>
              <v:fill/>
            </v:shape>
            <v:shape style="position:absolute;left:5607;top:2956;width:590;height:520" coordorigin="5607,2956" coordsize="590,520" path="m6181,3102l6181,3102,6181,3101,6180,3102,6181,3103,6182,3106,6181,3102,6181,3102xe" filled="t" fillcolor="#E71223" stroked="f">
              <v:path arrowok="t"/>
              <v:fill/>
            </v:shape>
            <v:shape style="position:absolute;left:5607;top:2956;width:590;height:520" coordorigin="5607,2956" coordsize="590,520" path="m6196,3099l6192,3091,6187,3087,6183,3087,6179,3086,6176,3085,6178,3098,6186,3102,6184,3102,6188,3124,6191,3120,6193,3116,6195,3111,6196,3107,6197,3103,6196,3099xe" filled="t" fillcolor="#E71223" stroked="f">
              <v:path arrowok="t"/>
              <v:fill/>
            </v:shape>
            <v:shape style="position:absolute;left:5607;top:2956;width:590;height:520" coordorigin="5607,2956" coordsize="590,520" path="m5941,3434l5942,3457,5941,3434xe" filled="t" fillcolor="#E71223" stroked="f">
              <v:path arrowok="t"/>
              <v:fill/>
            </v:shape>
            <v:shape style="position:absolute;left:5607;top:2956;width:590;height:520" coordorigin="5607,2956" coordsize="590,520" path="m6010,3082l6036,3084,6062,3086,6062,3086,6089,3087,6100,3087,6110,3087,6110,3087,6120,3088,6120,3088,6130,3089,6130,3089,6140,3091,6140,3091,6150,3093,6150,3093,6160,3096,6160,3096,6171,3099,6176,3101,6180,3102,6180,3102,6181,3101,6181,3102,6182,3106,6181,3103,6180,3106,6179,3110,6175,3115,6171,3118,6168,3141,6167,3142,6168,3120,6156,3130,6155,3131,6144,3147,6133,3164,6133,3164,6119,3189,6101,3219,6080,3254,6061,3286,6061,3286,6040,3317,6040,3316,6013,3354,6013,3354,5998,3373,5998,3373,5989,3385,5989,3384,5980,3396,5970,3406,5952,3424,5953,3424,5947,3429,5947,3429,5941,3434,5935,3440,5935,3440,5935,3466,5936,3465,5943,3457,5942,3457,5947,3452,5953,3446,5958,3441,5958,3441,5964,3436,5964,3436,5982,3418,5983,3418,5993,3407,6002,3395,6002,3395,6011,3383,6026,3364,6026,3364,6054,3326,6054,3326,6075,3294,6094,3262,6115,3227,6133,3197,6147,3172,6147,3172,6157,3156,6168,3141,6179,3131,6183,3129,6188,3124,6184,3102,6186,3102,6178,3098,6176,3085,6164,3082,6164,3081,6154,3079,6143,3077,6143,3077,6132,3075,6122,3073,6111,3073,6110,3073,6100,3072,6089,3072,6063,3071,6063,3071,6038,3069,6011,3067,6011,3067,5985,3066,5936,3065,5936,3065,5899,3063,5863,3059,5863,3059,5827,3053,5827,3053,5791,3046,5791,3046,5690,3025,5687,3024,5678,3022,5670,3020,5662,3018,5655,3015,5647,3012,5640,3009,5633,3005,5628,3002,5626,3001,5627,3017,5627,3017,5635,3020,5642,3024,5643,3024,5650,3027,5650,3027,5658,3030,5658,3030,5666,3033,5666,3033,5674,3035,5675,3035,5684,3037,5687,3038,5788,3060,5824,3067,5824,3067,5861,3073,5898,3077,5898,3077,5935,3080,5936,3080,5984,3081,6010,3082xe" filled="t" fillcolor="#E71223" stroked="f">
              <v:path arrowok="t"/>
              <v:fill/>
            </v:shape>
            <v:shape style="position:absolute;left:5607;top:2956;width:590;height:520" coordorigin="5607,2956" coordsize="590,520" path="m5678,2961l5673,2961,5667,2962,5660,2963,5653,2964,5651,2976,5651,2977,5646,2967,5614,2983,5610,2986,5607,2990,5607,2994,5608,2998,5610,3003,5619,3011,5620,3012,5627,3017,5626,3001,5628,3002,5633,3005,5627,3002,5619,2994,5651,2977,5656,2975,5662,2973,5668,2973,5674,2972,5678,2972,5683,2971,5687,2971,5691,2970,5696,2969,5700,2967,5705,2966,5709,2966,5714,2966,5719,2968,5724,2968,5726,2963,5724,2958,5722,2958,5717,2957,5712,2956,5707,2956,5703,2956,5697,2958,5690,2960,5685,2960,5682,2961,5678,2961xe" filled="t" fillcolor="#E71223" stroked="f">
              <v:path arrowok="t"/>
              <v:fill/>
            </v:shape>
            <v:shape style="position:absolute;left:5607;top:2956;width:590;height:520" coordorigin="5607,2956" coordsize="590,520" path="m5651,2977l5651,2976,5653,2964,5647,2966,5646,2967,5651,2977xe" filled="t" fillcolor="#E71223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While logging in the language option gets hidden by the screen bcos the keyboard comes up and the CHAT BOT obstructs the</w:t>
      </w:r>
      <w:r>
        <w:rPr>
          <w:rFonts w:cs="Calibri" w:hAnsi="Calibri" w:eastAsia="Calibri" w:ascii="Calibri"/>
          <w:sz w:val="22"/>
          <w:szCs w:val="22"/>
        </w:rPr>
        <w:t> user to see whatever is being typed.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57" w:lineRule="auto" w:line="258"/>
        <w:ind w:left="462" w:right="67" w:hanging="360"/>
      </w:pPr>
      <w:r>
        <w:pict>
          <v:group style="position:absolute;margin-left:102.99pt;margin-top:12.8pt;width:362.93pt;height:400.34pt;mso-position-horizontal-relative:page;mso-position-vertical-relative:page;z-index:-539" coordorigin="2060,256" coordsize="7259,8007">
            <v:shape type="#_x0000_t75" style="position:absolute;left:4806;top:1761;width:3293;height:6502">
              <v:imagedata o:title="" r:id="rId10"/>
            </v:shape>
            <v:shape style="position:absolute;left:2070;top:266;width:3343;height:936" coordorigin="2070,266" coordsize="3343,936" path="m2093,821l2092,776,2092,775,2091,814,2091,814,2093,821xe" filled="t" fillcolor="#E71223" stroked="f">
              <v:path arrowok="t"/>
              <v:fill/>
            </v:shape>
            <v:shape style="position:absolute;left:2070;top:266;width:3343;height:936" coordorigin="2070,266" coordsize="3343,936" path="m2083,787l2083,787,2086,794,2083,698,2083,787xe" filled="t" fillcolor="#E71223" stroked="f">
              <v:path arrowok="t"/>
              <v:fill/>
            </v:shape>
            <v:shape style="position:absolute;left:2070;top:266;width:3343;height:936" coordorigin="2070,266" coordsize="3343,936" path="m3604,304l3607,322,3605,304xe" filled="t" fillcolor="#E71223" stroked="f">
              <v:path arrowok="t"/>
              <v:fill/>
            </v:shape>
            <v:shape style="position:absolute;left:2070;top:266;width:3343;height:936" coordorigin="2070,266" coordsize="3343,936" path="m5357,817l5363,834,5357,816,5357,817xe" filled="t" fillcolor="#E71223" stroked="f">
              <v:path arrowok="t"/>
              <v:fill/>
            </v:shape>
            <v:shape style="position:absolute;left:2070;top:266;width:3343;height:936" coordorigin="2070,266" coordsize="3343,936" path="m5329,612l5328,612,5328,612,5329,612xe" filled="t" fillcolor="#E71223" stroked="f">
              <v:path arrowok="t"/>
              <v:fill/>
            </v:shape>
            <v:shape style="position:absolute;left:2070;top:266;width:3343;height:936" coordorigin="2070,266" coordsize="3343,936" path="m4673,388l4673,388,4840,416,4867,421,4993,447,5051,464,5082,475,5051,464,5050,464,4996,430,4871,404,4843,398,4676,370,4622,361,4464,339,4294,315,4178,299,4178,298,3961,281,3961,281,3900,281,3900,281,3896,280,3847,269,3838,268,3838,268,3829,267,3820,266,3811,266,3811,277,3794,277,3811,277,3819,277,3828,277,3837,278,3845,279,3851,281,3898,291,3889,298,3889,298,3851,281,3818,281,3818,281,3747,286,3746,286,3675,294,3675,294,3604,304,3535,318,3534,318,3408,351,3407,352,3357,368,3302,387,3297,392,3299,398,3306,399,3362,385,3362,384,3413,369,3413,369,3539,336,3538,336,3608,322,3607,322,3678,311,3677,311,3748,304,3748,304,3818,299,3889,298,3930,299,3898,291,3889,280,3890,280,3898,291,3930,299,3950,294,3950,294,3960,300,3930,299,3948,303,3960,300,3969,300,4176,317,4176,316,4291,333,4461,357,4620,379,4673,388xe" filled="t" fillcolor="#E71223" stroked="f">
              <v:path arrowok="t"/>
              <v:fill/>
            </v:shape>
            <v:shape style="position:absolute;left:2070;top:266;width:3343;height:936" coordorigin="2070,266" coordsize="3343,936" path="m3889,280l3898,291,3890,280,3889,280xe" filled="t" fillcolor="#E71223" stroked="f">
              <v:path arrowok="t"/>
              <v:fill/>
            </v:shape>
            <v:shape style="position:absolute;left:2070;top:266;width:3343;height:936" coordorigin="2070,266" coordsize="3343,936" path="m2145,884l2140,880,2141,880,2145,884,2145,884,2150,889,2145,884xe" filled="t" fillcolor="#E71223" stroked="f">
              <v:path arrowok="t"/>
              <v:fill/>
            </v:shape>
            <v:shape style="position:absolute;left:2070;top:266;width:3343;height:936" coordorigin="2070,266" coordsize="3343,936" path="m2316,435l2317,435,2331,414,2311,423,2311,423,2316,435xe" filled="t" fillcolor="#E71223" stroked="f">
              <v:path arrowok="t"/>
              <v:fill/>
            </v:shape>
            <v:shape style="position:absolute;left:2070;top:266;width:3343;height:936" coordorigin="2070,266" coordsize="3343,936" path="m2368,396l2336,426,2337,426,2374,408,2368,396,2368,396xe" filled="t" fillcolor="#E71223" stroked="f">
              <v:path arrowok="t"/>
              <v:fill/>
            </v:shape>
            <v:shape style="position:absolute;left:2070;top:266;width:3343;height:936" coordorigin="2070,266" coordsize="3343,936" path="m2948,328l2949,328,3026,331,3073,330,3073,330,3120,326,3120,326,3227,322,3403,313,3558,303,3699,290,3700,290,3741,284,3794,277,3794,277,3811,277,3811,266,3811,266,3793,267,3793,267,3740,273,3698,279,3557,291,3403,302,3227,310,3119,314,3072,317,3026,318,3026,318,2949,316,2949,316,2857,310,2857,310,2687,307,2630,308,2615,308,2601,309,2586,311,2572,313,2572,313,2558,316,2558,316,2535,322,2535,322,2500,334,2500,334,2447,355,2447,355,2423,367,2428,378,2423,367,2423,367,2390,384,2368,396,2331,414,2331,414,2317,435,2316,435,2311,423,2291,433,2291,433,2271,444,2252,456,2252,456,2230,472,2229,472,2218,480,2150,532,2149,532,2145,537,2145,537,2141,541,2140,542,2136,546,2136,546,2132,551,2129,557,2125,562,2125,562,2120,571,2120,571,2104,595,2105,595,2100,602,2100,602,2096,608,2092,615,2091,616,2088,623,2088,623,2084,630,2084,630,2081,637,2081,638,2078,645,2078,645,2076,653,2076,653,2074,661,2074,661,2072,669,2072,669,2070,679,2070,680,2070,689,2070,699,2070,708,2071,717,2071,717,2073,733,2074,738,2074,737,2075,751,2075,757,2076,764,2077,771,2078,775,2080,780,2083,787,2083,698,2086,794,2085,794,2088,801,2088,800,2091,814,2092,775,2092,776,2093,821,2093,821,2095,829,2095,829,2098,836,2098,837,2103,850,2104,850,2107,856,2107,857,2110,862,2114,868,2117,874,2118,874,2122,879,2122,879,2126,884,2126,885,2131,889,2131,890,2135,894,2136,894,2140,899,2141,899,2147,904,2147,905,2156,911,2166,917,2175,923,2176,923,2185,928,2186,929,2195,933,2196,933,2208,939,2208,939,2289,969,2289,969,2419,1010,2419,1010,2510,1037,2562,1055,2598,1067,2599,1068,2636,1079,2636,1079,2675,1089,2679,1090,2737,1101,2738,1101,2814,1113,2888,1122,2997,1135,2997,1135,3132,1148,3132,1148,3330,1169,3330,1169,3417,1180,3417,1180,3531,1188,3614,1194,3707,1200,3708,1200,3729,1200,3810,1186,3951,1181,3810,1186,3809,1186,3729,1185,3708,1185,3708,1185,3615,1179,3532,1173,3418,1165,3418,1165,3331,1154,3134,1133,3133,1133,2998,1121,2999,1121,2890,1108,2816,1098,2740,1087,2740,1087,2682,1076,2678,1075,2679,1075,2639,1065,2603,1054,2603,1054,2566,1041,2515,1024,2514,1024,2423,996,2294,956,2294,956,2213,926,2213,926,2201,921,2192,916,2192,916,2182,911,2182,911,2173,906,2164,900,2164,900,2155,893,2156,894,2149,888,2150,889,2145,884,2145,884,2141,880,2136,875,2132,871,2132,871,2128,866,2129,866,2125,860,2125,861,2121,855,2122,855,2118,850,2118,850,2115,844,2116,845,2110,832,2110,832,2108,825,2108,825,2106,818,2104,810,2100,797,2100,797,2098,790,2095,782,2092,776,2091,770,2089,765,2089,759,2088,754,2088,750,2087,736,2087,736,2086,731,2084,716,2083,707,2083,698,2083,689,2083,690,2083,681,2083,682,2085,671,2085,671,2087,664,2086,664,2089,657,2088,657,2091,649,2091,650,2093,642,2093,642,2096,635,2099,628,2103,622,2103,622,2107,615,2107,615,2111,609,2111,609,2115,603,2131,578,2131,578,2136,569,2136,569,2139,564,2139,564,2143,559,2143,559,2146,554,2150,550,2154,546,2154,546,2159,541,2158,542,2226,490,2237,482,2259,467,2259,467,2278,455,2278,455,2297,445,2316,435,2336,426,2368,396,2368,396,2374,408,2374,408,2397,395,2396,396,2429,378,2452,367,2452,367,2505,346,2504,346,2539,335,2539,335,2561,329,2561,329,2575,326,2574,326,2588,324,2602,322,2602,322,2616,321,2616,321,2630,321,2630,321,2687,320,2856,322,2948,328xe" filled="t" fillcolor="#E71223" stroked="f">
              <v:path arrowok="t"/>
              <v:fill/>
            </v:shape>
            <v:shape style="position:absolute;left:2070;top:266;width:3343;height:936" coordorigin="2070,266" coordsize="3343,936" path="m3026,318l2949,316,3026,318,3026,318,3072,317,3026,318xe" filled="t" fillcolor="#E71223" stroked="f">
              <v:path arrowok="t"/>
              <v:fill/>
            </v:shape>
            <v:shape style="position:absolute;left:2070;top:266;width:3343;height:936" coordorigin="2070,266" coordsize="3343,936" path="m3898,291l3851,281,3889,298,3889,298,3898,291xe" filled="t" fillcolor="#E71223" stroked="f">
              <v:path arrowok="t"/>
              <v:fill/>
            </v:shape>
            <v:shape style="position:absolute;left:2070;top:266;width:3343;height:936" coordorigin="2070,266" coordsize="3343,936" path="m3950,294l3950,294,3930,299,3960,300,3950,294xe" filled="t" fillcolor="#E71223" stroked="f">
              <v:path arrowok="t"/>
              <v:fill/>
            </v:shape>
            <v:shape style="position:absolute;left:2070;top:266;width:3343;height:936" coordorigin="2070,266" coordsize="3343,936" path="m3900,281l3961,281,3896,280,3900,281,3900,281xe" filled="t" fillcolor="#E71223" stroked="f">
              <v:path arrowok="t"/>
              <v:fill/>
            </v:shape>
            <v:shape style="position:absolute;left:2070;top:266;width:3343;height:936" coordorigin="2070,266" coordsize="3343,936" path="m5130,475l5119,470,5119,470,5088,458,5088,458,5056,447,5056,446,4997,430,4996,430,5050,464,5051,464,5082,475,5081,474,5112,487,5123,491,5157,506,5165,490,5130,475xe" filled="t" fillcolor="#E71223" stroked="f">
              <v:path arrowok="t"/>
              <v:fill/>
            </v:shape>
            <v:shape style="position:absolute;left:2070;top:266;width:3343;height:936" coordorigin="2070,266" coordsize="3343,936" path="m3999,310l3969,300,3960,300,3948,303,3997,318,4002,318,4003,313,3999,310xe" filled="t" fillcolor="#E71223" stroked="f">
              <v:path arrowok="t"/>
              <v:fill/>
            </v:shape>
            <v:shape style="position:absolute;left:2070;top:266;width:3343;height:936" coordorigin="2070,266" coordsize="3343,936" path="m5411,759l5411,755,5412,751,5412,747,5412,730,5412,725,5410,718,5409,714,5409,713,5408,709,5408,708,5407,704,5405,699,5405,699,5403,694,5401,690,5401,690,5398,685,5393,674,5393,674,5383,657,5383,657,5371,638,5372,639,5369,634,5369,634,5367,630,5366,629,5364,625,5361,621,5357,617,5354,613,5350,608,5346,605,5339,598,5338,598,5212,515,5211,515,5189,502,5165,490,5165,490,5157,506,5123,491,5158,506,5180,518,5203,530,5202,530,5328,612,5328,612,5329,612,5328,612,5335,618,5341,624,5344,627,5347,631,5346,631,5349,635,5349,635,5352,639,5352,639,5354,643,5354,643,5356,647,5357,648,5369,666,5368,666,5377,682,5377,682,5383,692,5385,698,5387,702,5387,701,5389,705,5390,709,5392,714,5391,713,5393,718,5394,722,5395,729,5395,735,5395,742,5395,749,5394,756,5392,763,5390,769,5387,776,5387,775,5381,786,5381,786,5377,793,5377,792,5372,799,5372,799,5367,805,5362,811,5357,817,5351,822,5352,822,5321,849,5322,849,5305,862,5305,862,5288,874,5270,886,5266,889,5248,900,5230,911,5231,911,5212,920,5194,929,5194,929,5175,937,5176,937,5100,963,5101,962,5053,976,5054,975,5006,986,4899,1011,4761,1039,4499,1093,4343,1122,4255,1138,4226,1143,4227,1143,3950,1181,3951,1181,3810,1186,3809,1186,3810,1202,3810,1202,3952,1196,3953,1196,4229,1159,4258,1154,4346,1138,4502,1109,4764,1055,4902,1028,5010,1003,5057,992,5058,992,5105,979,5106,978,5181,953,5182,952,5201,944,5201,944,5220,935,5220,935,5238,925,5239,925,5257,915,5275,903,5279,900,5279,900,5297,888,5298,888,5315,875,5332,862,5333,862,5363,834,5357,817,5357,816,5363,834,5363,834,5369,829,5369,828,5375,822,5380,816,5386,809,5386,809,5391,802,5391,802,5395,795,5396,795,5402,783,5404,779,5406,775,5408,768,5409,764,5411,759xe" filled="t" fillcolor="#E71223" stroked="f">
              <v:path arrowok="t"/>
              <v:fill/>
            </v:shape>
            <v:shape style="position:absolute;left:3357;top:1221;width:1555;height:3878" coordorigin="3357,1221" coordsize="1555,3878" path="m4827,4829l4824,4833,4823,4834,4823,4834,4813,4848,4814,4847,4803,4862,4804,4861,4787,4881,4809,4913,4810,4912,4816,4906,4833,4886,4828,4825,4829,4825,4833,4886,4833,4885,4844,4871,4837,4813,4834,4812,4834,4813,4832,4817,4833,4816,4830,4821,4831,4820,4829,4825,4826,4829,4827,4829xe" filled="t" fillcolor="#E71223" stroked="f">
              <v:path arrowok="t"/>
              <v:fill/>
            </v:shape>
            <v:shape style="position:absolute;left:3357;top:1221;width:1555;height:3878" coordorigin="3357,1221" coordsize="1555,3878" path="m4827,4829l4823,4834,4824,4833,4827,4829xe" filled="t" fillcolor="#E71223" stroked="f">
              <v:path arrowok="t"/>
              <v:fill/>
            </v:shape>
            <v:shape style="position:absolute;left:3357;top:1221;width:1555;height:3878" coordorigin="3357,1221" coordsize="1555,3878" path="m4813,4848l4823,4834,4823,4834,4813,4848xe" filled="t" fillcolor="#E71223" stroked="f">
              <v:path arrowok="t"/>
              <v:fill/>
            </v:shape>
            <v:shape style="position:absolute;left:3357;top:1221;width:1555;height:3878" coordorigin="3357,1221" coordsize="1555,3878" path="m4731,4941l4759,4967,4731,4941xe" filled="t" fillcolor="#E71223" stroked="f">
              <v:path arrowok="t"/>
              <v:fill/>
            </v:shape>
            <v:shape style="position:absolute;left:3357;top:1221;width:1555;height:3878" coordorigin="3357,1221" coordsize="1555,3878" path="m4872,4814l4873,4816,4874,4815,4872,4814xe" filled="t" fillcolor="#E71223" stroked="f">
              <v:path arrowok="t"/>
              <v:fill/>
            </v:shape>
            <v:shape style="position:absolute;left:3357;top:1221;width:1555;height:3878" coordorigin="3357,1221" coordsize="1555,3878" path="m4876,4800l4875,4808,4876,4807,4876,4800xe" filled="t" fillcolor="#E71223" stroked="f">
              <v:path arrowok="t"/>
              <v:fill/>
            </v:shape>
            <v:shape style="position:absolute;left:3357;top:1221;width:1555;height:3878" coordorigin="3357,1221" coordsize="1555,3878" path="m4875,4759l4878,4778,4876,4763,4875,4759xe" filled="t" fillcolor="#E71223" stroked="f">
              <v:path arrowok="t"/>
              <v:fill/>
            </v:shape>
            <v:shape style="position:absolute;left:3357;top:1221;width:1555;height:3878" coordorigin="3357,1221" coordsize="1555,3878" path="m4874,4814l4884,4817,4874,4813,4874,4814xe" filled="t" fillcolor="#E71223" stroked="f">
              <v:path arrowok="t"/>
              <v:fill/>
            </v:shape>
            <v:shape style="position:absolute;left:3357;top:1221;width:1555;height:3878" coordorigin="3357,1221" coordsize="1555,3878" path="m4874,4738l4874,4755,4879,4743,4874,4738xe" filled="t" fillcolor="#E71223" stroked="f">
              <v:path arrowok="t"/>
              <v:fill/>
            </v:shape>
            <v:shape style="position:absolute;left:3357;top:1221;width:1555;height:3878" coordorigin="3357,1221" coordsize="1555,3878" path="m4879,4743l4877,4767,4878,4772,4879,4743xe" filled="t" fillcolor="#E71223" stroked="f">
              <v:path arrowok="t"/>
              <v:fill/>
            </v:shape>
            <v:shape style="position:absolute;left:3357;top:1221;width:1555;height:3878" coordorigin="3357,1221" coordsize="1555,3878" path="m4828,4825l4833,4886,4829,4825,4828,4825xe" filled="t" fillcolor="#E71223" stroked="f">
              <v:path arrowok="t"/>
              <v:fill/>
            </v:shape>
            <v:shape style="position:absolute;left:3357;top:1221;width:1555;height:3878" coordorigin="3357,1221" coordsize="1555,3878" path="m4271,4718l4276,4676,4268,4672,4271,4718xe" filled="t" fillcolor="#E71223" stroked="f">
              <v:path arrowok="t"/>
              <v:fill/>
            </v:shape>
            <v:shape style="position:absolute;left:3357;top:1221;width:1555;height:3878" coordorigin="3357,1221" coordsize="1555,3878" path="m4245,4655l4243,4652,4244,4654,4245,4655xe" filled="t" fillcolor="#E71223" stroked="f">
              <v:path arrowok="t"/>
              <v:fill/>
            </v:shape>
            <v:shape style="position:absolute;left:3357;top:1221;width:1555;height:3878" coordorigin="3357,1221" coordsize="1555,3878" path="m4203,4603l4204,4603,4201,4601,4203,4603xe" filled="t" fillcolor="#E71223" stroked="f">
              <v:path arrowok="t"/>
              <v:fill/>
            </v:shape>
            <v:shape style="position:absolute;left:3357;top:1221;width:1555;height:3878" coordorigin="3357,1221" coordsize="1555,3878" path="m4212,1272l4207,1277,4207,1277,4212,1272xe" filled="t" fillcolor="#E71223" stroked="f">
              <v:path arrowok="t"/>
              <v:fill/>
            </v:shape>
            <v:shape style="position:absolute;left:3357;top:1221;width:1555;height:3878" coordorigin="3357,1221" coordsize="1555,3878" path="m4200,1258l4200,1258,4194,1263,4194,1263,4189,1268,4188,1268,4182,1275,4178,1279,4173,1283,4174,1282,4180,1302,4185,1299,4191,1293,4196,1288,4202,1282,4202,1282,4207,1277,4207,1277,4212,1272,4212,1272,4217,1268,4222,1264,4225,1260,4227,1256,4228,1251,4229,1249,4241,1236,4245,1232,4245,1228,4240,1221,4235,1221,4232,1223,4230,1224,4216,1237,4213,1241,4211,1246,4211,1250,4211,1250,4206,1254,4200,1258xe" filled="t" fillcolor="#E71223" stroked="f">
              <v:path arrowok="t"/>
              <v:fill/>
            </v:shape>
            <v:shape style="position:absolute;left:3357;top:1221;width:1555;height:3878" coordorigin="3357,1221" coordsize="1555,3878" path="m4122,1326l4118,1354,4118,1354,4126,1348,4127,1348,4135,1342,4143,1335,4143,1335,4150,1328,4151,1328,4158,1321,4170,1309,4170,1310,4180,1302,4180,1302,4174,1282,4168,1286,4168,1286,4158,1294,4157,1295,4144,1306,4144,1307,4137,1314,4137,1313,4129,1320,4130,1320,4122,1326,4122,1326xe" filled="t" fillcolor="#E71223" stroked="f">
              <v:path arrowok="t"/>
              <v:fill/>
            </v:shape>
            <v:shape style="position:absolute;left:3357;top:1221;width:1555;height:3878" coordorigin="3357,1221" coordsize="1555,3878" path="m4099,4610l4096,4608,4096,4611,4099,4610xe" filled="t" fillcolor="#E71223" stroked="f">
              <v:path arrowok="t"/>
              <v:fill/>
            </v:shape>
            <v:shape style="position:absolute;left:3357;top:1221;width:1555;height:3878" coordorigin="3357,1221" coordsize="1555,3878" path="m4054,4637l4053,4636,4052,4636,4054,4637xe" filled="t" fillcolor="#E71223" stroked="f">
              <v:path arrowok="t"/>
              <v:fill/>
            </v:shape>
            <v:shape style="position:absolute;left:3357;top:1221;width:1555;height:3878" coordorigin="3357,1221" coordsize="1555,3878" path="m3937,4585l3937,4584,3935,4583,3937,4585xe" filled="t" fillcolor="#E71223" stroked="f">
              <v:path arrowok="t"/>
              <v:fill/>
            </v:shape>
            <v:shape style="position:absolute;left:3357;top:1221;width:1555;height:3878" coordorigin="3357,1221" coordsize="1555,3878" path="m3924,4618l3922,4615,3921,4616,3924,4618xe" filled="t" fillcolor="#E71223" stroked="f">
              <v:path arrowok="t"/>
              <v:fill/>
            </v:shape>
            <v:shape style="position:absolute;left:3357;top:1221;width:1555;height:3878" coordorigin="3357,1221" coordsize="1555,3878" path="m3905,4559l3911,4564,3905,4558,3905,4559xe" filled="t" fillcolor="#E71223" stroked="f">
              <v:path arrowok="t"/>
              <v:fill/>
            </v:shape>
            <v:shape style="position:absolute;left:3357;top:1221;width:1555;height:3878" coordorigin="3357,1221" coordsize="1555,3878" path="m3886,4536l3876,4573,3878,4577,3886,4536xe" filled="t" fillcolor="#E71223" stroked="f">
              <v:path arrowok="t"/>
              <v:fill/>
            </v:shape>
            <v:shape style="position:absolute;left:3357;top:1221;width:1555;height:3878" coordorigin="3357,1221" coordsize="1555,3878" path="m3386,3029l3385,3170,3385,3170,3386,3123,3386,3029xe" filled="t" fillcolor="#E71223" stroked="f">
              <v:path arrowok="t"/>
              <v:fill/>
            </v:shape>
            <v:shape style="position:absolute;left:3357;top:1221;width:1555;height:3878" coordorigin="3357,1221" coordsize="1555,3878" path="m3797,4431l3760,4398,3760,4397,3745,4382,3737,4372,3738,4373,3774,4454,3761,4398,3797,4431xe" filled="t" fillcolor="#E71223" stroked="f">
              <v:path arrowok="t"/>
              <v:fill/>
            </v:shape>
            <v:shape style="position:absolute;left:3357;top:1221;width:1555;height:3878" coordorigin="3357,1221" coordsize="1555,3878" path="m3760,4398l3745,4381,3745,4382,3760,4397,3760,4398xe" filled="t" fillcolor="#E71223" stroked="f">
              <v:path arrowok="t"/>
              <v:fill/>
            </v:shape>
            <v:shape style="position:absolute;left:3357;top:1221;width:1555;height:3878" coordorigin="3357,1221" coordsize="1555,3878" path="m3797,4431l3761,4398,3774,4454,3775,4455,3797,4431xe" filled="t" fillcolor="#E71223" stroked="f">
              <v:path arrowok="t"/>
              <v:fill/>
            </v:shape>
            <v:shape style="position:absolute;left:3357;top:1221;width:1555;height:3878" coordorigin="3357,1221" coordsize="1555,3878" path="m3847,4484l3843,4480,3843,4532,3843,4533,3847,4484xe" filled="t" fillcolor="#E71223" stroked="f">
              <v:path arrowok="t"/>
              <v:fill/>
            </v:shape>
            <v:shape style="position:absolute;left:3357;top:1221;width:1555;height:3878" coordorigin="3357,1221" coordsize="1555,3878" path="m3859,4500l3855,4493,3854,4493,3851,4489,3847,4484,3843,4533,3843,4532,3843,4480,3825,4462,3813,4449,3798,4432,3797,4431,3775,4455,3774,4454,3738,4373,3730,4363,3731,4363,3724,4353,3718,4343,3717,4342,3708,4329,3708,4328,3702,4321,3702,4321,3696,4314,3696,4315,3690,4361,3689,4360,3696,4315,3680,4294,3681,4296,3641,4231,3641,4231,3613,4181,3612,4181,3599,4159,3591,4146,3591,4147,3587,4139,3587,4140,3584,4132,3584,4132,3580,4124,3581,4125,3550,4040,3537,4007,3487,3871,3487,3872,3461,3784,3449,3734,3461,3784,3461,3785,3509,4017,3521,4050,3552,4136,3552,4137,3555,4145,3556,4145,3560,4153,3560,4154,3564,4162,3565,4163,3573,4175,3585,4197,3585,4196,3613,4247,3613,4248,3654,4313,3655,4314,3671,4335,3671,4335,3677,4342,3676,4341,3682,4348,3681,4348,3690,4360,3696,4371,3696,4371,3703,4382,3704,4382,3711,4392,3712,4393,3720,4403,3724,4353,3720,4403,3720,4403,3737,4421,3738,4422,3774,4455,3789,4471,3800,4484,3801,4484,3819,4503,3824,4461,3819,4503,3822,4506,3826,4510,3828,4513,3833,4519,3833,4520,3843,4532,3859,4555,3866,4564,3869,4513,3859,4499,3859,4500xe" filled="t" fillcolor="#E71223" stroked="f">
              <v:path arrowok="t"/>
              <v:fill/>
            </v:shape>
            <v:shape style="position:absolute;left:3357;top:1221;width:1555;height:3878" coordorigin="3357,1221" coordsize="1555,3878" path="m3868,4569l3868,4569,3868,4569,3871,4573,3868,4569xe" filled="t" fillcolor="#E71223" stroked="f">
              <v:path arrowok="t"/>
              <v:fill/>
            </v:shape>
            <v:shape style="position:absolute;left:3357;top:1221;width:1555;height:3878" coordorigin="3357,1221" coordsize="1555,3878" path="m3886,4536l3886,4536,3878,4577,3876,4575,3876,4573,3886,4536,3870,4513,3869,4513,3866,4564,3859,4555,3868,4569,3868,4569,3871,4573,3875,4577,3879,4579,3879,4579,3880,4580,3889,4588,3889,4589,3900,4598,3893,4548,3897,4552,3898,4551,3895,4549,3896,4550,3895,4549,3886,4536xe" filled="t" fillcolor="#E71223" stroked="f">
              <v:path arrowok="t"/>
              <v:fill/>
            </v:shape>
            <v:shape style="position:absolute;left:3357;top:1221;width:1555;height:3878" coordorigin="3357,1221" coordsize="1555,3878" path="m3905,4558l3902,4554,3898,4551,3897,4552,3897,4552,3898,4555,3900,4598,3904,4601,3908,4603,3911,4608,3916,4613,3921,4616,3922,4615,3924,4618,3925,4620,3931,4625,3926,4619,3925,4574,3920,4571,3912,4564,3910,4563,3907,4563,3903,4556,3905,4558xe" filled="t" fillcolor="#E71223" stroked="f">
              <v:path arrowok="t"/>
              <v:fill/>
            </v:shape>
            <v:shape style="position:absolute;left:3357;top:1221;width:1555;height:3878" coordorigin="3357,1221" coordsize="1555,3878" path="m3904,4601l3909,4606,3910,4607,3916,4613,3911,4608,3908,4603,3904,4601xe" filled="t" fillcolor="#E71223" stroked="f">
              <v:path arrowok="t"/>
              <v:fill/>
            </v:shape>
            <v:shape style="position:absolute;left:3357;top:1221;width:1555;height:3878" coordorigin="3357,1221" coordsize="1555,3878" path="m3920,4571l3921,4571,3911,4564,3905,4559,3905,4558,3903,4556,3907,4563,3910,4563,3912,4564,3920,4571xe" filled="t" fillcolor="#E71223" stroked="f">
              <v:path arrowok="t"/>
              <v:fill/>
            </v:shape>
            <v:shape style="position:absolute;left:3357;top:1221;width:1555;height:3878" coordorigin="3357,1221" coordsize="1555,3878" path="m3932,4582l3938,4586,3944,4589,3941,4586,3939,4585,3937,4584,3937,4585,3935,4583,3933,4581,3929,4577,3932,4582,3936,4585,3937,4585,3936,4585,3932,4582xe" filled="t" fillcolor="#E71223" stroked="f">
              <v:path arrowok="t"/>
              <v:fill/>
            </v:shape>
            <v:shape style="position:absolute;left:3357;top:1221;width:1555;height:3878" coordorigin="3357,1221" coordsize="1555,3878" path="m3952,4596l3949,4592,3945,4588,3941,4586,3941,4586,3944,4589,3938,4586,3932,4582,3929,4577,3925,4574,3926,4619,3931,4625,3936,4628,3941,4631,3947,4633,3954,4634,3957,4635,3962,4636,3977,4636,3981,4600,3965,4599,3968,4600,3963,4599,3958,4598,3955,4600,3952,4596xe" filled="t" fillcolor="#E71223" stroked="f">
              <v:path arrowok="t"/>
              <v:fill/>
            </v:shape>
            <v:shape style="position:absolute;left:3357;top:1221;width:1555;height:3878" coordorigin="3357,1221" coordsize="1555,3878" path="m3963,4599l3968,4600,3965,4599,3963,4599,3958,4598,3963,4599xe" filled="t" fillcolor="#E71223" stroked="f">
              <v:path arrowok="t"/>
              <v:fill/>
            </v:shape>
            <v:shape style="position:absolute;left:3357;top:1221;width:1555;height:3878" coordorigin="3357,1221" coordsize="1555,3878" path="m3952,4596l3955,4600,3953,4596,3955,4600,3958,4598,3952,4596xe" filled="t" fillcolor="#E71223" stroked="f">
              <v:path arrowok="t"/>
              <v:fill/>
            </v:shape>
            <v:shape style="position:absolute;left:3357;top:1221;width:1555;height:3878" coordorigin="3357,1221" coordsize="1555,3878" path="m3986,4638l3989,4639,3986,4638,3982,4637,3978,4637,3986,4638xe" filled="t" fillcolor="#E71223" stroked="f">
              <v:path arrowok="t"/>
              <v:fill/>
            </v:shape>
            <v:shape style="position:absolute;left:3357;top:1221;width:1555;height:3878" coordorigin="3357,1221" coordsize="1555,3878" path="m3994,4602l3991,4602,3999,4604,4001,4606,4004,4604,4004,4602,3995,4602,3998,4604,3995,4602,3994,4602xe" filled="t" fillcolor="#E71223" stroked="f">
              <v:path arrowok="t"/>
              <v:fill/>
            </v:shape>
            <v:shape style="position:absolute;left:3357;top:1221;width:1555;height:3878" coordorigin="3357,1221" coordsize="1555,3878" path="m4068,4602l4067,4601,4063,4599,4059,4599,4055,4598,4049,4599,4050,4599,4045,4600,4043,4600,4025,4600,4014,4600,4015,4637,4020,4637,4021,4637,4024,4634,4026,4637,4045,4637,4045,4631,4055,4635,4060,4634,4062,4603,4066,4602,4068,4602xe" filled="t" fillcolor="#E71223" stroked="f">
              <v:path arrowok="t"/>
              <v:fill/>
            </v:shape>
            <v:shape style="position:absolute;left:3357;top:1221;width:1555;height:3878" coordorigin="3357,1221" coordsize="1555,3878" path="m4020,4637l4015,4637,4014,4600,4008,4601,4006,4602,4004,4602,4004,4602,4004,4604,4001,4606,3999,4604,3991,4602,3994,4602,3984,4600,3981,4600,3977,4636,3962,4636,3978,4637,3982,4637,3986,4638,3989,4639,4005,4639,4012,4602,4013,4639,4020,4637xe" filled="t" fillcolor="#E71223" stroked="f">
              <v:path arrowok="t"/>
              <v:fill/>
            </v:shape>
            <v:shape style="position:absolute;left:3357;top:1221;width:1555;height:3878" coordorigin="3357,1221" coordsize="1555,3878" path="m4026,4637l4024,4634,4021,4637,4027,4637,4026,4637xe" filled="t" fillcolor="#E71223" stroked="f">
              <v:path arrowok="t"/>
              <v:fill/>
            </v:shape>
            <v:shape style="position:absolute;left:3357;top:1221;width:1555;height:3878" coordorigin="3357,1221" coordsize="1555,3878" path="m4042,1400l4062,1387,4062,1387,4082,1375,4082,1375,4103,1363,4103,1363,4118,1354,4122,1326,4114,1331,4115,1331,4107,1337,4107,1336,4093,1345,4072,1357,4071,1357,4051,1370,4051,1370,4031,1383,4030,1384,4001,1406,3970,1429,3943,1449,3943,1449,3918,1470,3917,1470,3908,1508,3907,1508,3932,1486,3931,1487,3956,1466,3956,1466,3982,1446,4014,1423,4043,1400,4042,1400xe" filled="t" fillcolor="#E71223" stroked="f">
              <v:path arrowok="t"/>
              <v:fill/>
            </v:shape>
            <v:shape style="position:absolute;left:3357;top:1221;width:1555;height:3878" coordorigin="3357,1221" coordsize="1555,3878" path="m4047,4599l4042,4600,4043,4600,4045,4600,4050,4599,4049,4599,4047,4599xe" filled="t" fillcolor="#E71223" stroked="f">
              <v:path arrowok="t"/>
              <v:fill/>
            </v:shape>
            <v:shape style="position:absolute;left:3357;top:1221;width:1555;height:3878" coordorigin="3357,1221" coordsize="1555,3878" path="m4045,4637l4052,4636,4052,4635,4055,4635,4056,4636,4058,4639,4063,4639,4063,4639,4066,4641,4074,4643,4067,4639,4071,4638,4059,4637,4058,4635,4056,4635,4055,4635,4050,4634,4045,4637xe" filled="t" fillcolor="#E71223" stroked="f">
              <v:path arrowok="t"/>
              <v:fill/>
            </v:shape>
            <v:shape style="position:absolute;left:3357;top:1221;width:1555;height:3878" coordorigin="3357,1221" coordsize="1555,3878" path="m4045,4631l4045,4637,4050,4634,4055,4635,4045,4631xe" filled="t" fillcolor="#E71223" stroked="f">
              <v:path arrowok="t"/>
              <v:fill/>
            </v:shape>
            <v:shape style="position:absolute;left:3357;top:1221;width:1555;height:3878" coordorigin="3357,1221" coordsize="1555,3878" path="m4055,4635l4052,4635,4052,4636,4053,4636,4054,4637,4058,4639,4056,4636,4055,4635xe" filled="t" fillcolor="#E71223" stroked="f">
              <v:path arrowok="t"/>
              <v:fill/>
            </v:shape>
            <v:shape style="position:absolute;left:3357;top:1221;width:1555;height:3878" coordorigin="3357,1221" coordsize="1555,3878" path="m4100,4609l4099,4610,4096,4611,4096,4608,4091,4606,4087,4606,4082,4606,4083,4606,4079,4606,4074,4604,4071,4604,4066,4602,4062,4603,4060,4634,4055,4635,4056,4635,4058,4635,4059,4637,4071,4638,4067,4639,4074,4643,4081,4643,4075,4606,4082,4607,4086,4644,4090,4645,4094,4647,4099,4647,4103,4647,4100,4610,4100,4609xe" filled="t" fillcolor="#E71223" stroked="f">
              <v:path arrowok="t"/>
              <v:fill/>
            </v:shape>
            <v:shape style="position:absolute;left:3357;top:1221;width:1555;height:3878" coordorigin="3357,1221" coordsize="1555,3878" path="m4118,4605l4125,4607,4128,4603,4129,4603,4118,4605xe" filled="t" fillcolor="#E71223" stroked="f">
              <v:path arrowok="t"/>
              <v:fill/>
            </v:shape>
            <v:shape style="position:absolute;left:3357;top:1221;width:1555;height:3878" coordorigin="3357,1221" coordsize="1555,3878" path="m4129,4603l4127,4605,4128,4604,4134,4602,4129,4603xe" filled="t" fillcolor="#E71223" stroked="f">
              <v:path arrowok="t"/>
              <v:fill/>
            </v:shape>
            <v:shape style="position:absolute;left:3357;top:1221;width:1555;height:3878" coordorigin="3357,1221" coordsize="1555,3878" path="m4157,4613l4160,4612,4163,4615,4167,4617,4164,4617,4163,4616,4160,4612,4157,4613,4156,4612,4147,4610,4143,4604,4145,4636,4140,4638,4147,4636,4148,4635,4149,4635,4153,4633,4158,4631,4154,4630,4154,4631,4154,4630,4153,4612,4155,4612,4157,4615,4162,4616,4166,4625,4168,4622,4170,4609,4171,4609,4174,4606,4171,4609,4157,4613xe" filled="t" fillcolor="#E71223" stroked="f">
              <v:path arrowok="t"/>
              <v:fill/>
            </v:shape>
            <v:shape style="position:absolute;left:3357;top:1221;width:1555;height:3878" coordorigin="3357,1221" coordsize="1555,3878" path="m4139,4599l4138,4599,4138,4605,4138,4599,4139,4599,4140,4638,4145,4636,4143,4604,4147,4610,4156,4612,4142,4598,4142,4597,4146,4580,4142,4585,4139,4591,4137,4595,4137,4599,4137,4599,4135,4600,4129,4603,4134,4602,4128,4604,4127,4605,4129,4603,4134,4602,4129,4603,4128,4603,4125,4607,4118,4605,4113,4605,4109,4606,4105,4607,4100,4609,4100,4610,4103,4647,4108,4646,4112,4645,4117,4642,4121,4641,4124,4641,4140,4638,4139,4599xe" filled="t" fillcolor="#E71223" stroked="f">
              <v:path arrowok="t"/>
              <v:fill/>
            </v:shape>
            <v:shape style="position:absolute;left:3357;top:1221;width:1555;height:3878" coordorigin="3357,1221" coordsize="1555,3878" path="m4153,4612l4154,4630,4158,4631,4162,4628,4166,4625,4162,4616,4157,4615,4155,4612,4153,4612xe" filled="t" fillcolor="#E71223" stroked="f">
              <v:path arrowok="t"/>
              <v:fill/>
            </v:shape>
            <v:shape style="position:absolute;left:3357;top:1221;width:1555;height:3878" coordorigin="3357,1221" coordsize="1555,3878" path="m4163,4616l4164,4617,4167,4617,4163,4615,4160,4612,4163,4616xe" filled="t" fillcolor="#E71223" stroked="f">
              <v:path arrowok="t"/>
              <v:fill/>
            </v:shape>
            <v:shape style="position:absolute;left:3357;top:1221;width:1555;height:3878" coordorigin="3357,1221" coordsize="1555,3878" path="m4170,4609l4168,4622,4175,4630,4174,4611,4175,4604,4175,4596,4170,4579,4170,4579,4171,4579,4172,4579,4174,4580,4170,4579,4175,4596,4180,4593,4180,4592,4179,4584,4175,4580,4173,4577,4170,4578,4169,4578,4171,4609,4174,4606,4173,4607,4172,4616,4169,4620,4170,4609xe" filled="t" fillcolor="#E71223" stroked="f">
              <v:path arrowok="t"/>
              <v:fill/>
            </v:shape>
            <v:shape style="position:absolute;left:3357;top:1221;width:1555;height:3878" coordorigin="3357,1221" coordsize="1555,3878" path="m4171,4579l4170,4579,4170,4579,4174,4580,4172,4579,4171,4579xe" filled="t" fillcolor="#E71223" stroked="f">
              <v:path arrowok="t"/>
              <v:fill/>
            </v:shape>
            <v:shape style="position:absolute;left:3357;top:1221;width:1555;height:3878" coordorigin="3357,1221" coordsize="1555,3878" path="m4172,4616l4173,4607,4174,4606,4171,4609,4170,4609,4169,4620,4172,4616xe" filled="t" fillcolor="#E71223" stroked="f">
              <v:path arrowok="t"/>
              <v:fill/>
            </v:shape>
            <v:shape style="position:absolute;left:3357;top:1221;width:1555;height:3878" coordorigin="3357,1221" coordsize="1555,3878" path="m4180,4593l4175,4596,4175,4605,4177,4631,4182,4635,4183,4630,4186,4584,4181,4582,4176,4580,4175,4580,4179,4584,4180,4592,4180,4593,4176,4602,4175,4598,4180,4593xe" filled="t" fillcolor="#E71223" stroked="f">
              <v:path arrowok="t"/>
              <v:fill/>
            </v:shape>
            <v:shape style="position:absolute;left:3357;top:1221;width:1555;height:3878" coordorigin="3357,1221" coordsize="1555,3878" path="m4185,4636l4186,4639,4188,4638,4184,4634,4184,4635,4185,4636xe" filled="t" fillcolor="#E71223" stroked="f">
              <v:path arrowok="t"/>
              <v:fill/>
            </v:shape>
            <v:shape style="position:absolute;left:3357;top:1221;width:1555;height:3878" coordorigin="3357,1221" coordsize="1555,3878" path="m4220,4620l4218,4615,4219,4620,4220,4622,4220,4622,4221,4624,4220,4622,4217,4618,4215,4611,4211,4607,4207,4604,4204,4603,4203,4603,4201,4601,4194,4593,4193,4592,4190,4588,4186,4584,4183,4630,4182,4635,4185,4636,4184,4635,4184,4634,4188,4638,4186,4639,4189,4644,4194,4649,4192,4591,4195,4596,4198,4600,4204,4604,4205,4666,4210,4673,4214,4677,4213,4676,4217,4681,4219,4683,4237,4698,4238,4699,4234,4641,4232,4636,4228,4631,4225,4626,4221,4622,4234,4695,4221,4623,4220,4621,4220,4620,4219,4619,4220,4620xe" filled="t" fillcolor="#E71223" stroked="f">
              <v:path arrowok="t"/>
              <v:fill/>
            </v:shape>
            <v:shape style="position:absolute;left:3357;top:1221;width:1555;height:3878" coordorigin="3357,1221" coordsize="1555,3878" path="m4192,4591l4194,4649,4197,4653,4200,4658,4202,4662,4205,4666,4204,4604,4198,4600,4195,4596,4192,4591xe" filled="t" fillcolor="#E71223" stroked="f">
              <v:path arrowok="t"/>
              <v:fill/>
            </v:shape>
            <v:shape style="position:absolute;left:3357;top:1221;width:1555;height:3878" coordorigin="3357,1221" coordsize="1555,3878" path="m4217,4618l4220,4622,4219,4620,4218,4615,4215,4611,4217,4618xe" filled="t" fillcolor="#E71223" stroked="f">
              <v:path arrowok="t"/>
              <v:fill/>
            </v:shape>
            <v:shape style="position:absolute;left:3357;top:1221;width:1555;height:3878" coordorigin="3357,1221" coordsize="1555,3878" path="m4220,4620l4219,4619,4220,4620,4220,4621,4221,4623,4234,4695,4221,4622,4220,4620,4220,4620xe" filled="t" fillcolor="#E71223" stroked="f">
              <v:path arrowok="t"/>
              <v:fill/>
            </v:shape>
            <v:shape style="position:absolute;left:3357;top:1221;width:1555;height:3878" coordorigin="3357,1221" coordsize="1555,3878" path="m4237,4698l4237,4699,4242,4703,4246,4705,4250,4707,4254,4708,4251,4706,4261,4670,4246,4656,4263,4670,4245,4655,4244,4654,4243,4652,4238,4646,4234,4641,4238,4699,4237,4698xe" filled="t" fillcolor="#E71223" stroked="f">
              <v:path arrowok="t"/>
              <v:fill/>
            </v:shape>
            <v:shape style="position:absolute;left:3357;top:1221;width:1555;height:3878" coordorigin="3357,1221" coordsize="1555,3878" path="m4254,4708l4254,4708,4259,4708,4265,4714,4272,4718,4272,4718,4279,4723,4279,4723,4303,4738,4302,4737,4311,4744,4315,4748,4320,4751,4324,4753,4329,4755,4332,4755,4346,4759,4351,4761,4355,4762,4362,4763,4367,4764,4371,4764,4375,4765,4374,4764,4379,4765,4378,4765,4382,4766,4381,4765,4386,4766,4385,4766,4383,4727,4379,4726,4378,4726,4374,4726,4368,4725,4364,4725,4359,4723,4356,4722,4342,4718,4338,4717,4334,4713,4324,4707,4323,4706,4300,4691,4301,4692,4293,4686,4292,4686,4285,4681,4284,4681,4277,4677,4276,4676,4271,4718,4268,4672,4264,4671,4267,4675,4265,4672,4261,4670,4251,4706,4254,4708xe" filled="t" fillcolor="#E71223" stroked="f">
              <v:path arrowok="t"/>
              <v:fill/>
            </v:shape>
            <v:shape style="position:absolute;left:3357;top:1221;width:1555;height:3878" coordorigin="3357,1221" coordsize="1555,3878" path="m4261,4670l4265,4672,4267,4675,4264,4671,4263,4670,4246,4656,4261,4670xe" filled="t" fillcolor="#E71223" stroked="f">
              <v:path arrowok="t"/>
              <v:fill/>
            </v:shape>
            <v:shape style="position:absolute;left:3357;top:1221;width:1555;height:3878" coordorigin="3357,1221" coordsize="1555,3878" path="m4546,4802l4547,4802,4553,4764,4542,4762,4541,4762,4546,4802xe" filled="t" fillcolor="#E71223" stroked="f">
              <v:path arrowok="t"/>
              <v:fill/>
            </v:shape>
            <v:shape style="position:absolute;left:3357;top:1221;width:1555;height:3878" coordorigin="3357,1221" coordsize="1555,3878" path="m4650,4686l4658,4687,4627,4679,4626,4679,4617,4679,4618,4641,4620,4641,4614,4640,4612,4641,4607,4642,4603,4648,4600,4648,4599,4652,4598,4654,4597,4661,4598,4663,4598,4658,4600,4668,4603,4674,4608,4677,4613,4679,4615,4679,4645,4685,4650,4686,4650,4686xe" filled="t" fillcolor="#E71223" stroked="f">
              <v:path arrowok="t"/>
              <v:fill/>
            </v:shape>
            <v:shape style="position:absolute;left:3357;top:1221;width:1555;height:3878" coordorigin="3357,1221" coordsize="1555,3878" path="m4613,4679l4608,4677,4609,4679,4615,4679,4613,4679xe" filled="t" fillcolor="#E71223" stroked="f">
              <v:path arrowok="t"/>
              <v:fill/>
            </v:shape>
            <v:shape style="position:absolute;left:3357;top:1221;width:1555;height:3878" coordorigin="3357,1221" coordsize="1555,3878" path="m4604,4677l4608,4677,4603,4674,4600,4668,4598,4658,4598,4663,4597,4667,4604,4677xe" filled="t" fillcolor="#E71223" stroked="f">
              <v:path arrowok="t"/>
              <v:fill/>
            </v:shape>
            <v:shape style="position:absolute;left:3357;top:1221;width:1555;height:3878" coordorigin="3357,1221" coordsize="1555,3878" path="m4608,4641l4600,4648,4603,4648,4607,4642,4612,4641,4608,4641xe" filled="t" fillcolor="#E71223" stroked="f">
              <v:path arrowok="t"/>
              <v:fill/>
            </v:shape>
            <v:shape style="position:absolute;left:3357;top:1221;width:1555;height:3878" coordorigin="3357,1221" coordsize="1555,3878" path="m4617,4679l4626,4679,4627,4679,4658,4687,4655,4648,4653,4648,4621,4641,4623,4679,4617,4679xe" filled="t" fillcolor="#E71223" stroked="f">
              <v:path arrowok="t"/>
              <v:fill/>
            </v:shape>
            <v:shape style="position:absolute;left:3357;top:1221;width:1555;height:3878" coordorigin="3357,1221" coordsize="1555,3878" path="m4619,5067l4613,5073,4613,5084,4619,5091,4626,5098,4636,5098,4644,5092,4656,5081,4658,5079,4703,5027,4703,5027,4759,4967,4809,4913,4787,4881,4781,4888,4781,4887,4731,4941,4675,5001,4674,5002,4630,5056,4630,5055,4619,5067xe" filled="t" fillcolor="#E71223" stroked="f">
              <v:path arrowok="t"/>
              <v:fill/>
            </v:shape>
            <v:shape style="position:absolute;left:3357;top:1221;width:1555;height:3878" coordorigin="3357,1221" coordsize="1555,3878" path="m4631,4781l4626,4781,4627,4781,4630,4781,4631,4781xe" filled="t" fillcolor="#E71223" stroked="f">
              <v:path arrowok="t"/>
              <v:fill/>
            </v:shape>
            <v:shape style="position:absolute;left:3357;top:1221;width:1555;height:3878" coordorigin="3357,1221" coordsize="1555,3878" path="m4646,4783l4651,4782,4645,4783,4646,4783xe" filled="t" fillcolor="#E71223" stroked="f">
              <v:path arrowok="t"/>
              <v:fill/>
            </v:shape>
            <v:shape style="position:absolute;left:3357;top:1221;width:1555;height:3878" coordorigin="3357,1221" coordsize="1555,3878" path="m4842,4814l4837,4804,4836,4808,4836,4808,4834,4813,4834,4812,4837,4813,4844,4871,4845,4870,4855,4855,4845,4814,4841,4814,4842,4814xe" filled="t" fillcolor="#E71223" stroked="f">
              <v:path arrowok="t"/>
              <v:fill/>
            </v:shape>
            <v:shape style="position:absolute;left:3357;top:1221;width:1555;height:3878" coordorigin="3357,1221" coordsize="1555,3878" path="m4848,4767l4851,4776,4852,4771,4852,4771,4852,4771,4854,4777,4859,4816,4863,4815,4868,4815,4871,4792,4874,4786,4874,4796,4871,4792,4876,4800,4876,4782,4875,4781,4870,4792,4867,4788,4863,4783,4860,4780,4858,4777,4856,4775,4856,4775,4858,4726,4847,4718,4846,4717,4835,4710,4835,4702,4830,4698,4835,4709,4844,4764,4848,4767,4848,4767xe" filled="t" fillcolor="#E71223" stroked="f">
              <v:path arrowok="t"/>
              <v:fill/>
            </v:shape>
            <v:shape style="position:absolute;left:3357;top:1221;width:1555;height:3878" coordorigin="3357,1221" coordsize="1555,3878" path="m4864,4776l4860,4779,4864,4784,4867,4788,4870,4792,4875,4781,4879,4779,4878,4778,4869,4776,4865,4735,4861,4729,4864,4776xe" filled="t" fillcolor="#E71223" stroked="f">
              <v:path arrowok="t"/>
              <v:fill/>
            </v:shape>
            <v:shape style="position:absolute;left:3357;top:1221;width:1555;height:3878" coordorigin="3357,1221" coordsize="1555,3878" path="m4877,4802l4884,4817,4878,4796,4884,4817,4879,4784,4884,4817,4879,4817,4885,4819,4891,4816,4897,4813,4902,4811,4906,4807,4909,4802,4911,4798,4912,4794,4912,4790,4911,4785,4910,4781,4907,4776,4901,4768,4898,4765,4894,4760,4894,4759,4889,4754,4889,4753,4891,4781,4892,4781,4879,4780,4878,4790,4878,4795,4877,4801,4877,4802xe" filled="t" fillcolor="#E71223" stroked="f">
              <v:path arrowok="t"/>
              <v:fill/>
            </v:shape>
            <v:shape style="position:absolute;left:3357;top:1221;width:1555;height:3878" coordorigin="3357,1221" coordsize="1555,3878" path="m4873,4791l4874,4796,4874,4786,4871,4792,4874,4796,4873,4791xe" filled="t" fillcolor="#E71223" stroked="f">
              <v:path arrowok="t"/>
              <v:fill/>
            </v:shape>
            <v:shape style="position:absolute;left:3357;top:1221;width:1555;height:3878" coordorigin="3357,1221" coordsize="1555,3878" path="m4889,4753l4884,4749,4884,4748,4879,4743,4879,4743,4881,4778,4879,4780,4881,4778,4882,4778,4885,4779,4889,4753xe" filled="t" fillcolor="#E71223" stroked="f">
              <v:path arrowok="t"/>
              <v:fill/>
            </v:shape>
            <v:shape style="position:absolute;left:3357;top:1221;width:1555;height:3878" coordorigin="3357,1221" coordsize="1555,3878" path="m4867,4733l4867,4740,4871,4747,4873,4751,4873,4738,4868,4733,4867,4733xe" filled="t" fillcolor="#E71223" stroked="f">
              <v:path arrowok="t"/>
              <v:fill/>
            </v:shape>
            <v:shape style="position:absolute;left:3357;top:1221;width:1555;height:3878" coordorigin="3357,1221" coordsize="1555,3878" path="m4885,4779l4882,4778,4881,4778,4884,4779,4885,4779xe" filled="t" fillcolor="#E71223" stroked="f">
              <v:path arrowok="t"/>
              <v:fill/>
            </v:shape>
            <v:shape style="position:absolute;left:3357;top:1221;width:1555;height:3878" coordorigin="3357,1221" coordsize="1555,3878" path="m4872,4814l4874,4814,4876,4800,4871,4792,4868,4815,4872,4814xe" filled="t" fillcolor="#E71223" stroked="f">
              <v:path arrowok="t"/>
              <v:fill/>
            </v:shape>
            <v:shape style="position:absolute;left:3357;top:1221;width:1555;height:3878" coordorigin="3357,1221" coordsize="1555,3878" path="m4865,4815l4862,4815,4862,4843,4862,4843,4865,4838,4865,4815xe" filled="t" fillcolor="#E71223" stroked="f">
              <v:path arrowok="t"/>
              <v:fill/>
            </v:shape>
            <v:shape style="position:absolute;left:3357;top:1221;width:1555;height:3878" coordorigin="3357,1221" coordsize="1555,3878" path="m4854,4777l4852,4771,4851,4776,4854,4816,4859,4816,4854,4777xe" filled="t" fillcolor="#E71223" stroked="f">
              <v:path arrowok="t"/>
              <v:fill/>
            </v:shape>
            <v:shape style="position:absolute;left:3357;top:1221;width:1555;height:3878" coordorigin="3357,1221" coordsize="1555,3878" path="m4842,4814l4841,4785,4840,4786,4840,4790,4839,4795,4840,4790,4840,4787,4842,4814xe" filled="t" fillcolor="#E71223" stroked="f">
              <v:path arrowok="t"/>
              <v:fill/>
            </v:shape>
            <v:shape style="position:absolute;left:3357;top:1221;width:1555;height:3878" coordorigin="3357,1221" coordsize="1555,3878" path="m4840,4790l4839,4795,4839,4794,4842,4814,4840,4787,4840,4790xe" filled="t" fillcolor="#E71223" stroked="f">
              <v:path arrowok="t"/>
              <v:fill/>
            </v:shape>
            <v:shape style="position:absolute;left:3357;top:1221;width:1555;height:3878" coordorigin="3357,1221" coordsize="1555,3878" path="m4858,4777l4860,4780,4858,4777,4858,4726,4856,4775,4856,4775,4858,4777xe" filled="t" fillcolor="#E71223" stroked="f">
              <v:path arrowok="t"/>
              <v:fill/>
            </v:shape>
            <v:shape style="position:absolute;left:3357;top:1221;width:1555;height:3878" coordorigin="3357,1221" coordsize="1555,3878" path="m4751,4663l4751,4663,4745,4668,4744,4668,4741,4700,4729,4664,4729,4697,4716,4695,4729,4697,4742,4700,4755,4704,4742,4700,4754,4703,4776,4711,4758,4672,4758,4672,4751,4663xe" filled="t" fillcolor="#E71223" stroked="f">
              <v:path arrowok="t"/>
              <v:fill/>
            </v:shape>
            <v:shape style="position:absolute;left:3357;top:1221;width:1555;height:3878" coordorigin="3357,1221" coordsize="1555,3878" path="m4751,4663l4758,4672,4758,4672,4776,4711,4784,4682,4785,4683,4788,4716,4787,4716,4793,4719,4797,4722,4798,4722,4792,4719,4797,4688,4790,4676,4772,4677,4771,4677,4765,4667,4751,4663xe" filled="t" fillcolor="#E71223" stroked="f">
              <v:path arrowok="t"/>
              <v:fill/>
            </v:shape>
            <v:shape style="position:absolute;left:3357;top:1221;width:1555;height:3878" coordorigin="3357,1221" coordsize="1555,3878" path="m4817,4689l4811,4686,4811,4686,4805,4682,4804,4682,4798,4679,4798,4688,4798,4679,4791,4676,4790,4676,4797,4688,4792,4719,4798,4722,4797,4722,4793,4719,4787,4716,4788,4716,4785,4683,4784,4682,4776,4711,4754,4703,4742,4700,4755,4704,4742,4700,4729,4697,4716,4695,4728,4664,4716,4695,4729,4697,4729,4664,4741,4700,4744,4668,4745,4668,4751,4663,4737,4660,4736,4660,4722,4657,4722,4657,4667,4650,4632,4642,4628,4641,4620,4641,4618,4641,4617,4679,4623,4679,4621,4641,4653,4648,4655,4648,4658,4687,4717,4695,4719,4701,4734,4705,4734,4705,4746,4709,4746,4708,4758,4713,4757,4713,4770,4718,4769,4717,4781,4723,4781,4723,4778,4712,4782,4713,4778,4712,4782,4714,4792,4728,4803,4735,4802,4725,4802,4725,4810,4695,4806,4728,4807,4729,4812,4732,4811,4732,4811,4695,4822,4702,4823,4702,4823,4694,4818,4690,4817,4689xe" filled="t" fillcolor="#E71223" stroked="f">
              <v:path arrowok="t"/>
              <v:fill/>
            </v:shape>
            <v:shape style="position:absolute;left:3357;top:1221;width:1555;height:3878" coordorigin="3357,1221" coordsize="1555,3878" path="m4816,4736l4813,4741,4814,4742,4824,4748,4827,4747,4823,4743,4815,4735,4816,4736xe" filled="t" fillcolor="#E71223" stroked="f">
              <v:path arrowok="t"/>
              <v:fill/>
            </v:shape>
            <v:shape style="position:absolute;left:3357;top:1221;width:1555;height:3878" coordorigin="3357,1221" coordsize="1555,3878" path="m4836,4808l4837,4804,4837,4803,4836,4808,4836,4808xe" filled="t" fillcolor="#E71223" stroked="f">
              <v:path arrowok="t"/>
              <v:fill/>
            </v:shape>
            <v:shape style="position:absolute;left:3357;top:1221;width:1555;height:3878" coordorigin="3357,1221" coordsize="1555,3878" path="m4843,4763l4835,4757,4832,4755,4834,4758,4836,4762,4838,4767,4839,4772,4839,4774,4840,4777,4840,4782,4842,4775,4846,4775,4843,4763xe" filled="t" fillcolor="#E71223" stroked="f">
              <v:path arrowok="t"/>
              <v:fill/>
            </v:shape>
            <v:shape style="position:absolute;left:3357;top:1221;width:1555;height:3878" coordorigin="3357,1221" coordsize="1555,3878" path="m4858,4726l4859,4727,4858,4725,4853,4719,4850,4716,4858,4726xe" filled="t" fillcolor="#E71223" stroked="f">
              <v:path arrowok="t"/>
              <v:fill/>
            </v:shape>
            <v:shape style="position:absolute;left:3357;top:1221;width:1555;height:3878" coordorigin="3357,1221" coordsize="1555,3878" path="m4846,4717l4847,4718,4858,4726,4858,4777,4860,4780,4863,4783,4867,4788,4864,4784,4860,4779,4864,4776,4861,4729,4865,4735,4869,4776,4878,4778,4875,4759,4876,4763,4878,4778,4878,4776,4879,4779,4875,4781,4878,4781,4877,4802,4877,4801,4878,4795,4878,4790,4879,4780,4892,4781,4891,4781,4889,4753,4885,4779,4884,4779,4881,4778,4879,4780,4881,4778,4879,4743,4878,4772,4877,4767,4879,4743,4874,4755,4874,4738,4873,4738,4873,4751,4871,4747,4867,4740,4867,4733,4859,4727,4858,4726,4850,4716,4842,4708,4841,4707,4836,4703,4835,4702,4835,4710,4846,4717xe" filled="t" fillcolor="#E71223" stroked="f">
              <v:path arrowok="t"/>
              <v:fill/>
            </v:shape>
            <v:shape style="position:absolute;left:3357;top:1221;width:1555;height:3878" coordorigin="3357,1221" coordsize="1555,3878" path="m4771,4677l4772,4677,4790,4676,4766,4667,4765,4667,4771,4677xe" filled="t" fillcolor="#E71223" stroked="f">
              <v:path arrowok="t"/>
              <v:fill/>
            </v:shape>
            <v:shape style="position:absolute;left:3357;top:1221;width:1555;height:3878" coordorigin="3357,1221" coordsize="1555,3878" path="m4782,4714l4778,4712,4781,4723,4792,4729,4792,4728,4782,4714xe" filled="t" fillcolor="#E71223" stroked="f">
              <v:path arrowok="t"/>
              <v:fill/>
            </v:shape>
            <v:shape style="position:absolute;left:3357;top:1221;width:1555;height:3878" coordorigin="3357,1221" coordsize="1555,3878" path="m4719,4701l4717,4695,4658,4687,4720,4701,4719,4701xe" filled="t" fillcolor="#E71223" stroked="f">
              <v:path arrowok="t"/>
              <v:fill/>
            </v:shape>
            <v:shape style="position:absolute;left:3357;top:1221;width:1555;height:3878" coordorigin="3357,1221" coordsize="1555,3878" path="m4259,4708l4254,4708,4259,4710,4258,4710,4265,4714,4265,4714,4259,4708xe" filled="t" fillcolor="#E71223" stroked="f">
              <v:path arrowok="t"/>
              <v:fill/>
            </v:shape>
            <v:shape style="position:absolute;left:3357;top:1221;width:1555;height:3878" coordorigin="3357,1221" coordsize="1555,3878" path="m4165,4575l4163,4575,4157,4574,4151,4575,4147,4579,4146,4580,4142,4597,4142,4598,4156,4612,4157,4613,4171,4609,4169,4578,4170,4578,4173,4577,4165,4575xe" filled="t" fillcolor="#E71223" stroked="f">
              <v:path arrowok="t"/>
              <v:fill/>
            </v:shape>
            <v:shape style="position:absolute;left:3357;top:1221;width:1555;height:3878" coordorigin="3357,1221" coordsize="1555,3878" path="m4175,4605l4175,4596,4175,4604,4174,4611,4175,4630,4177,4631,4175,4605xe" filled="t" fillcolor="#E71223" stroked="f">
              <v:path arrowok="t"/>
              <v:fill/>
            </v:shape>
            <v:shape style="position:absolute;left:3357;top:1221;width:1555;height:3878" coordorigin="3357,1221" coordsize="1555,3878" path="m4082,4607l4075,4606,4081,4643,4086,4644,4082,4607xe" filled="t" fillcolor="#E71223" stroked="f">
              <v:path arrowok="t"/>
              <v:fill/>
            </v:shape>
            <v:shape style="position:absolute;left:3357;top:1221;width:1555;height:3878" coordorigin="3357,1221" coordsize="1555,3878" path="m4074,4604l4070,4602,4068,4602,4066,4602,4062,4603,4066,4602,4071,4604,4074,4604xe" filled="t" fillcolor="#E71223" stroked="f">
              <v:path arrowok="t"/>
              <v:fill/>
            </v:shape>
            <v:shape style="position:absolute;left:3357;top:1221;width:1555;height:3878" coordorigin="3357,1221" coordsize="1555,3878" path="m4012,4602l4005,4639,4005,4639,4013,4639,4012,4602xe" filled="t" fillcolor="#E71223" stroked="f">
              <v:path arrowok="t"/>
              <v:fill/>
            </v:shape>
            <v:shape style="position:absolute;left:3357;top:1221;width:1555;height:3878" coordorigin="3357,1221" coordsize="1555,3878" path="m3897,4552l3893,4548,3900,4598,3898,4555,3897,4552xe" filled="t" fillcolor="#E71223" stroked="f">
              <v:path arrowok="t"/>
              <v:fill/>
            </v:shape>
            <v:shape style="position:absolute;left:3357;top:1221;width:1555;height:3878" coordorigin="3357,1221" coordsize="1555,3878" path="m3379,3460l3379,3460,3386,3555,3385,3171,3379,3460xe" filled="t" fillcolor="#E71223" stroked="f">
              <v:path arrowok="t"/>
              <v:fill/>
            </v:shape>
            <v:shape style="position:absolute;left:3357;top:1221;width:1555;height:3878" coordorigin="3357,1221" coordsize="1555,3878" path="m3365,2907l3365,2907,3362,2947,3359,2975,3359,2976,3358,3029,3358,3123,3357,3170,3357,3171,3358,3218,3358,3219,3362,3268,3365,3319,3365,3318,3366,3343,3366,3344,3369,3383,3369,3383,3379,3460,3385,3171,3386,3555,3386,3556,3389,3585,3389,3586,3393,3615,3393,3615,3398,3644,3399,3645,3409,3686,3408,3686,3421,3740,3433,3792,3433,3793,3460,3880,3460,3881,3509,4017,3461,3785,3461,3784,3449,3734,3436,3680,3426,3638,3426,3639,3421,3610,3421,3611,3417,3582,3417,3582,3414,3553,3414,3553,3407,3458,3407,3457,3397,3380,3397,3380,3394,3341,3394,3342,3393,3317,3393,3317,3390,3266,3390,3266,3386,3217,3386,3217,3385,3170,3385,3170,3386,3029,3387,2977,3387,2978,3389,2949,3392,2909,3392,2910,3397,2870,3397,2871,3412,2592,3389,2752,3378,2816,3378,2816,3373,2844,3370,2866,3369,2867,3365,2907xe" filled="t" fillcolor="#E71223" stroked="f">
              <v:path arrowok="t"/>
              <v:fill/>
            </v:shape>
            <v:shape style="position:absolute;left:3357;top:1221;width:1555;height:3878" coordorigin="3357,1221" coordsize="1555,3878" path="m3696,4315l3689,4360,3690,4361,3696,4315xe" filled="t" fillcolor="#E71223" stroked="f">
              <v:path arrowok="t"/>
              <v:fill/>
            </v:shape>
            <v:shape style="position:absolute;left:3357;top:1221;width:1555;height:3878" coordorigin="3357,1221" coordsize="1555,3878" path="m3867,1549l3907,1508,3908,1508,3917,1470,3893,1492,3907,1508,3893,1492,3892,1493,3852,1534,3851,1535,3820,1570,3819,1571,3769,1636,3768,1636,3738,1679,3737,1679,3708,1724,3708,1724,3671,1788,3670,1789,3668,1794,3632,1865,3631,1866,3581,1981,3581,1982,3565,2022,3548,2066,3553,2123,3548,2066,3548,2067,3531,2115,3531,2116,3498,2232,3479,2296,3455,2384,3455,2384,3443,2432,3444,2432,3431,2482,3431,2483,3421,2533,3421,2533,3412,2592,3397,2871,3401,2849,3406,2821,3416,2756,3416,2756,3439,2596,3447,2537,3447,2538,3457,2488,3457,2488,3468,2438,3479,2390,3479,2391,3503,2303,3521,2238,3554,2122,3570,2074,3570,2074,3586,2031,3602,1990,3602,1991,3652,1875,3652,1875,3688,1805,3691,1799,3690,1800,3727,1735,3727,1736,3756,1691,3756,1692,3786,1649,3786,1649,3837,1584,3836,1585,3868,1549,3867,1549xe" filled="t" fillcolor="#E71223" stroked="f">
              <v:path arrowok="t"/>
              <v:fill/>
            </v:shape>
            <v:shape style="position:absolute;left:3357;top:1221;width:1555;height:3878" coordorigin="3357,1221" coordsize="1555,3878" path="m3880,4580l3879,4579,3879,4579,3880,4580xe" filled="t" fillcolor="#E71223" stroked="f">
              <v:path arrowok="t"/>
              <v:fill/>
            </v:shape>
            <v:shape style="position:absolute;left:3357;top:1221;width:1555;height:3878" coordorigin="3357,1221" coordsize="1555,3878" path="m4066,4641l4063,4639,4063,4639,4066,4641xe" filled="t" fillcolor="#E71223" stroked="f">
              <v:path arrowok="t"/>
              <v:fill/>
            </v:shape>
            <v:shape style="position:absolute;left:3357;top:1221;width:1555;height:3878" coordorigin="3357,1221" coordsize="1555,3878" path="m4180,4593l4175,4598,4176,4602,4180,4593xe" filled="t" fillcolor="#E71223" stroked="f">
              <v:path arrowok="t"/>
              <v:fill/>
            </v:shape>
            <v:shape style="position:absolute;left:3357;top:1221;width:1555;height:3878" coordorigin="3357,1221" coordsize="1555,3878" path="m4221,4624l4220,4622,4220,4622,4221,4624xe" filled="t" fillcolor="#E71223" stroked="f">
              <v:path arrowok="t"/>
              <v:fill/>
            </v:shape>
            <v:shape style="position:absolute;left:3357;top:1221;width:1555;height:3878" coordorigin="3357,1221" coordsize="1555,3878" path="m4279,4723l4272,4718,4272,4718,4279,4723xe" filled="t" fillcolor="#E71223" stroked="f">
              <v:path arrowok="t"/>
              <v:fill/>
            </v:shape>
            <v:shape style="position:absolute;left:3357;top:1221;width:1555;height:3878" coordorigin="3357,1221" coordsize="1555,3878" path="m4402,4731l4413,4773,4403,4731,4402,4731xe" filled="t" fillcolor="#E71223" stroked="f">
              <v:path arrowok="t"/>
              <v:fill/>
            </v:shape>
            <v:shape style="position:absolute;left:3357;top:1221;width:1555;height:3878" coordorigin="3357,1221" coordsize="1555,3878" path="m4634,4782l4630,4781,4627,4781,4626,4781,4622,4780,4621,4780,4608,4777,4609,4777,4582,4771,4583,4771,4569,4767,4568,4767,4554,4764,4553,4764,4547,4802,4546,4802,4541,4762,4529,4760,4530,4760,4501,4756,4502,4756,4488,4753,4487,4753,4460,4747,4462,4748,4423,4736,4421,4736,4403,4731,4395,4729,4394,4729,4389,4728,4388,4728,4384,4727,4383,4727,4385,4766,4393,4768,4394,4769,4413,4773,4402,4731,4403,4731,4413,4773,4412,4773,4451,4784,4452,4785,4480,4790,4479,4790,4494,4794,4495,4794,4524,4798,4524,4798,4536,4800,4535,4800,4546,4802,4560,4805,4559,4805,4573,4808,4574,4809,4600,4815,4601,4815,4614,4817,4614,4817,4618,4818,4619,4818,4624,4819,4626,4781,4624,4819,4624,4819,4629,4820,4630,4820,4635,4821,4646,4821,4647,4821,4652,4821,4653,4821,4682,4819,4682,4819,4698,4818,4699,4818,4728,4815,4727,4815,4755,4814,4770,4813,4777,4813,4778,4813,4791,4811,4790,4811,4803,4810,4807,4810,4813,4810,4818,4809,4823,4807,4828,4811,4833,4812,4834,4813,4836,4808,4837,4803,4837,4804,4842,4814,4839,4794,4839,4795,4840,4790,4840,4786,4841,4785,4842,4814,4841,4814,4845,4814,4855,4855,4849,4815,4846,4775,4842,4775,4840,4782,4840,4777,4839,4774,4838,4799,4838,4799,4838,4799,4837,4773,4833,4771,4829,4770,4824,4769,4820,4769,4815,4770,4810,4771,4806,4772,4800,4771,4787,4772,4786,4773,4772,4775,4774,4774,4767,4775,4768,4775,4754,4775,4725,4777,4724,4777,4695,4780,4696,4780,4680,4781,4680,4781,4651,4782,4651,4782,4645,4783,4646,4783,4641,4782,4642,4783,4637,4782,4638,4782,4634,4782,4634,4782xe" filled="t" fillcolor="#E71223" stroked="f">
              <v:path arrowok="t"/>
              <v:fill/>
            </v:shape>
            <v:shape style="position:absolute;left:3357;top:1221;width:1555;height:3878" coordorigin="3357,1221" coordsize="1555,3878" path="m4755,4814l4727,4815,4756,4814,4755,4814xe" filled="t" fillcolor="#E71223" stroked="f">
              <v:path arrowok="t"/>
              <v:fill/>
            </v:shape>
            <v:shape style="position:absolute;left:3357;top:1221;width:1555;height:3878" coordorigin="3357,1221" coordsize="1555,3878" path="m4762,4775l4768,4775,4761,4775,4762,4775xe" filled="t" fillcolor="#E71223" stroked="f">
              <v:path arrowok="t"/>
              <v:fill/>
            </v:shape>
            <v:shape style="position:absolute;left:3357;top:1221;width:1555;height:3878" coordorigin="3357,1221" coordsize="1555,3878" path="m4798,4679l4798,4688,4798,4679,4798,4679xe" filled="t" fillcolor="#E71223" stroked="f">
              <v:path arrowok="t"/>
              <v:fill/>
            </v:shape>
            <v:shape style="position:absolute;left:3357;top:1221;width:1555;height:3878" coordorigin="3357,1221" coordsize="1555,3878" path="m4837,4773l4838,4799,4839,4774,4837,4773xe" filled="t" fillcolor="#E71223" stroked="f">
              <v:path arrowok="t"/>
              <v:fill/>
            </v:shape>
            <v:shape style="position:absolute;left:3357;top:1221;width:1555;height:3878" coordorigin="3357,1221" coordsize="1555,3878" path="m4844,4764l4835,4709,4830,4698,4824,4694,4823,4694,4823,4702,4822,4702,4811,4695,4811,4732,4812,4732,4807,4729,4813,4741,4816,4736,4815,4735,4823,4743,4827,4747,4831,4753,4827,4747,4824,4748,4814,4742,4813,4741,4807,4729,4806,4728,4810,4695,4802,4725,4802,4725,4803,4735,4803,4735,4814,4742,4824,4749,4832,4755,4834,4757,4843,4763,4846,4775,4849,4815,4855,4855,4856,4854,4859,4849,4859,4848,4862,4843,4862,4815,4865,4815,4865,4838,4865,4837,4868,4832,4868,4831,4870,4826,4870,4825,4872,4820,4872,4819,4873,4816,4872,4814,4874,4815,4873,4816,4875,4816,4878,4818,4885,4819,4879,4817,4884,4817,4874,4814,4874,4813,4884,4817,4877,4802,4878,4781,4875,4781,4876,4782,4876,4800,4876,4807,4875,4808,4876,4800,4874,4814,4872,4814,4868,4815,4863,4815,4859,4816,4854,4816,4851,4776,4848,4767,4848,4767,4844,4764xe" filled="t" fillcolor="#E71223" stroked="f">
              <v:path arrowok="t"/>
              <v:fill/>
            </v:shape>
            <v:shape type="#_x0000_t75" style="position:absolute;left:3479;top:4095;width:1388;height:2404">
              <v:imagedata o:title="" r:id="rId11"/>
            </v:shape>
            <v:shape type="#_x0000_t75" style="position:absolute;left:5035;top:4614;width:2831;height:146">
              <v:imagedata o:title="" r:id="rId12"/>
            </v:shape>
            <v:shape type="#_x0000_t75" style="position:absolute;left:5123;top:6054;width:2707;height:158">
              <v:imagedata o:title="" r:id="rId13"/>
            </v:shape>
            <v:shape style="position:absolute;left:7930;top:1507;width:1379;height:3240" coordorigin="7930,1507" coordsize="1379,3240" path="m8930,1610l8931,1610,8943,1587,8908,1569,8907,1568,8930,1610xe" filled="t" fillcolor="#E71223" stroked="f">
              <v:path arrowok="t"/>
              <v:fill/>
            </v:shape>
            <v:shape style="position:absolute;left:7930;top:1507;width:1379;height:3240" coordorigin="7930,1507" coordsize="1379,3240" path="m9139,1764l9139,1764,9146,1733,9133,1722,9133,1722,9139,1764xe" filled="t" fillcolor="#E71223" stroked="f">
              <v:path arrowok="t"/>
              <v:fill/>
            </v:shape>
            <v:shape style="position:absolute;left:7930;top:1507;width:1379;height:3240" coordorigin="7930,1507" coordsize="1379,3240" path="m7939,4702l7941,4706,7946,4713,7946,4712,7949,4717,7952,4721,7958,4728,7962,4732,7968,4738,7964,4677,7965,4678,7969,4685,7972,4741,7977,4744,7982,4745,7986,4746,7991,4747,8000,4747,8005,4747,8008,4709,8012,4703,8014,4702,8018,4743,8022,4741,8036,4731,8038,4729,8118,4648,8118,4648,8161,4602,8257,4497,8257,4497,8355,4384,8473,4248,8473,4248,8558,4138,8667,3999,8667,3999,8759,3888,8759,3887,8816,3815,8849,3770,8849,3771,8878,3734,8952,3642,8952,3642,8960,3631,8960,3631,9021,3547,9021,3546,9063,3482,9063,3481,9101,3415,9145,3342,9178,3288,9179,3287,9198,3251,9198,3250,9216,3213,9216,3213,9246,3146,9293,3037,9278,2985,9278,2984,9293,3037,9293,3036,9308,2995,9309,2995,9320,2959,9324,2830,9320,2959,9320,2959,9330,2923,9355,2838,9355,2837,9377,2747,9388,2686,9407,2521,9407,2520,9410,2449,9410,2448,9409,2401,9409,2400,9406,2354,9406,2353,9405,2338,9394,2233,9394,2232,9389,2197,9389,2197,9383,2163,9383,2162,9375,2128,9374,2128,9358,2071,9358,2070,9344,2028,9344,2027,9327,1985,9327,1985,9309,1944,9309,1943,9293,1913,9293,1912,9282,1892,9281,1892,9269,1872,9269,1872,9256,1853,9256,1853,9242,1834,9241,1834,9227,1816,9226,1816,9211,1799,9211,1798,9194,1782,9170,1758,9158,1745,9158,1745,9146,1733,9146,1733,9139,1764,9139,1764,9133,1722,9106,1699,9085,1681,9084,1680,9068,1667,9067,1667,9050,1654,9050,1654,9030,1642,9034,1676,9035,1676,9052,1688,9051,1688,9068,1701,9067,1701,9088,1719,9115,1742,9128,1753,9127,1753,9139,1764,9151,1777,9151,1777,9175,1801,9191,1818,9191,1817,9206,1834,9206,1834,9220,1851,9220,1851,9234,1869,9233,1869,9246,1887,9246,1887,9258,1906,9258,1906,9269,1926,9269,1925,9284,1955,9284,1955,9302,1996,9301,1995,9317,2037,9317,2037,9317,2037,9331,2079,9331,2079,9347,2135,9347,2135,9355,2168,9355,2168,9361,2202,9361,2201,9366,2236,9366,2236,9376,2341,9377,2356,9377,2355,9379,2402,9379,2402,9380,2448,9380,2449,9380,2448,9377,2519,9377,2518,9357,2681,9357,2680,9346,2740,9346,2740,9324,2829,9299,2914,9289,2950,9289,2949,9278,2984,9262,3025,9263,3024,9216,3132,9216,3132,9186,3199,9186,3199,9168,3235,9169,3235,9149,3271,9149,3270,9116,3324,9072,3397,9033,3463,9033,3463,8992,3527,8992,3526,8932,3610,8932,3610,8924,3621,8924,3620,8851,3712,8821,3748,8820,3748,8787,3793,8731,3865,8731,3865,8639,3976,8639,3976,8529,4116,8529,4116,8445,4226,8445,4225,8328,4361,8230,4473,8230,4473,8134,4578,8092,4623,8092,4622,8013,4702,8004,4709,8003,4710,8001,4712,7997,4710,7994,4711,7990,4709,7992,4710,7988,4707,7983,4703,7979,4698,7978,4696,7975,4692,7974,4691,7970,4687,7970,4686,7965,4677,7962,4672,7959,4664,7950,4661,7942,4664,7934,4667,7930,4675,7932,4683,7934,4690,7935,4691,7939,4702xe" filled="t" fillcolor="#E71223" stroked="f">
              <v:path arrowok="t"/>
              <v:fill/>
            </v:shape>
            <v:shape style="position:absolute;left:7930;top:1507;width:1379;height:3240" coordorigin="7930,1507" coordsize="1379,3240" path="m7970,4687l7974,4691,7970,4686,7970,4687xe" filled="t" fillcolor="#E71223" stroked="f">
              <v:path arrowok="t"/>
              <v:fill/>
            </v:shape>
            <v:shape style="position:absolute;left:7930;top:1507;width:1379;height:3240" coordorigin="7930,1507" coordsize="1379,3240" path="m8775,1549l8788,1553,8788,1553,8809,1559,8822,1563,8847,1572,8847,1572,8872,1582,8872,1582,8896,1593,8896,1593,8930,1610,9016,1664,9035,1676,9052,1688,9035,1676,9034,1676,9030,1641,8944,1587,8943,1587,8931,1610,8930,1610,8907,1568,8882,1558,8882,1557,8856,1548,8856,1547,8830,1539,8817,1534,8817,1534,8809,1559,8809,1559,8794,1527,8781,1524,8780,1524,8766,1522,8767,1522,8753,1520,8752,1519,8749,1544,8748,1543,8721,1516,8722,1516,8686,1510,8685,1510,8664,1509,8664,1509,8643,1508,8642,1508,8622,1509,8609,1508,8621,1509,8642,1530,8641,1530,8662,1532,8662,1532,8683,1535,8682,1535,8718,1540,8719,1540,8748,1544,8762,1546,8775,1549,8775,1549xe" filled="t" fillcolor="#E71223" stroked="f">
              <v:path arrowok="t"/>
              <v:fill/>
            </v:shape>
            <v:shape style="position:absolute;left:7930;top:1507;width:1379;height:3240" coordorigin="7930,1507" coordsize="1379,3240" path="m9072,3397l9101,3415,9072,3397xe" filled="t" fillcolor="#E71223" stroked="f">
              <v:path arrowok="t"/>
              <v:fill/>
            </v:shape>
            <v:shape style="position:absolute;left:7930;top:1507;width:1379;height:3240" coordorigin="7930,1507" coordsize="1379,3240" path="m9278,2985l9293,3037,9278,2984,9278,2985xe" filled="t" fillcolor="#E71223" stroked="f">
              <v:path arrowok="t"/>
              <v:fill/>
            </v:shape>
            <v:shape style="position:absolute;left:7930;top:1507;width:1379;height:3240" coordorigin="7930,1507" coordsize="1379,3240" path="m9299,2914l9308,2995,9299,2914xe" filled="t" fillcolor="#E71223" stroked="f">
              <v:path arrowok="t"/>
              <v:fill/>
            </v:shape>
            <v:shape style="position:absolute;left:7930;top:1507;width:1379;height:3240" coordorigin="7930,1507" coordsize="1379,3240" path="m7968,4738l7972,4741,7969,4685,7965,4678,7964,4677,7968,4738xe" filled="t" fillcolor="#E71223" stroked="f">
              <v:path arrowok="t"/>
              <v:fill/>
            </v:shape>
            <v:shape style="position:absolute;left:7930;top:1507;width:1379;height:3240" coordorigin="7930,1507" coordsize="1379,3240" path="m8001,4712l8003,4710,8004,4709,8002,4710,7997,4710,8001,4712xe" filled="t" fillcolor="#E71223" stroked="f">
              <v:path arrowok="t"/>
              <v:fill/>
            </v:shape>
            <v:shape style="position:absolute;left:7930;top:1507;width:1379;height:3240" coordorigin="7930,1507" coordsize="1379,3240" path="m7994,4711l7997,4710,7993,4710,7992,4710,7990,4709,7994,4711xe" filled="t" fillcolor="#E71223" stroked="f">
              <v:path arrowok="t"/>
              <v:fill/>
            </v:shape>
            <v:shape style="position:absolute;left:7930;top:1507;width:1379;height:3240" coordorigin="7930,1507" coordsize="1379,3240" path="m8018,4743l8014,4702,8012,4703,8008,4709,8005,4747,8009,4746,8012,4745,8018,4743xe" filled="t" fillcolor="#E71223" stroked="f">
              <v:path arrowok="t"/>
              <v:fill/>
            </v:shape>
            <v:shape style="position:absolute;left:7930;top:1507;width:1379;height:3240" coordorigin="7930,1507" coordsize="1379,3240" path="m8621,1529l8642,1530,8621,1509,8609,1508,8604,1507,8599,1511,8599,1516,8598,1521,8602,1526,8607,1527,8619,1529,8621,1529xe" filled="t" fillcolor="#E71223" stroked="f">
              <v:path arrowok="t"/>
              <v:fill/>
            </v:shape>
            <v:shape style="position:absolute;left:7930;top:1507;width:1379;height:3240" coordorigin="7930,1507" coordsize="1379,3240" path="m8752,1519l8721,1516,8748,1543,8749,1544,8752,1519xe" filled="t" fillcolor="#E71223" stroked="f">
              <v:path arrowok="t"/>
              <v:fill/>
            </v:shape>
            <v:shape style="position:absolute;left:7930;top:1507;width:1379;height:3240" coordorigin="7930,1507" coordsize="1379,3240" path="m8809,1559l8809,1559,8817,1534,8795,1528,8794,1527,8809,1559xe" filled="t" fillcolor="#E71223" stroked="f">
              <v:path arrowok="t"/>
              <v:fill/>
            </v:shape>
            <v:shape type="#_x0000_t75" style="position:absolute;left:7938;top:3516;width:1330;height:2739">
              <v:imagedata o:title="" r:id="rId14"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6.    The test page does not have question numbers, it must have numbers marked, like 1, 2 , 3, 4 </w:t>
      </w:r>
      <w:r>
        <w:rPr>
          <w:rFonts w:cs="Calibri" w:hAnsi="Calibri" w:eastAsia="Calibri" w:ascii="Calibri"/>
          <w:sz w:val="22"/>
          <w:szCs w:val="22"/>
        </w:rPr>
        <w:t>…</w:t>
      </w:r>
      <w:r>
        <w:rPr>
          <w:rFonts w:cs="Calibri" w:hAnsi="Calibri" w:eastAsia="Calibri" w:ascii="Calibri"/>
          <w:sz w:val="22"/>
          <w:szCs w:val="22"/>
        </w:rPr>
        <w:t>., and not PART2 etc. it is very</w:t>
      </w:r>
      <w:r>
        <w:rPr>
          <w:rFonts w:cs="Calibri" w:hAnsi="Calibri" w:eastAsia="Calibri" w:ascii="Calibri"/>
          <w:sz w:val="22"/>
          <w:szCs w:val="22"/>
        </w:rPr>
        <w:t> difficult to differentiate between two questions, the user gets confused as to which is the question and there remains a doubt</w:t>
      </w:r>
      <w:r>
        <w:rPr>
          <w:rFonts w:cs="Calibri" w:hAnsi="Calibri" w:eastAsia="Calibri" w:ascii="Calibri"/>
          <w:sz w:val="22"/>
          <w:szCs w:val="22"/>
        </w:rPr>
        <w:t> of the user has completed all the questions on that page. We can also try to put a thin line after every question.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5"/>
        <w:ind w:left="5658" w:right="5859"/>
      </w:pPr>
      <w:r>
        <w:rPr>
          <w:rFonts w:cs="Calibri" w:hAnsi="Calibri" w:eastAsia="Calibri" w:ascii="Calibri"/>
          <w:sz w:val="22"/>
          <w:szCs w:val="22"/>
        </w:rPr>
        <w:t>7.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7"/>
        <w:ind w:left="462" w:right="66" w:hanging="360"/>
        <w:sectPr>
          <w:pgSz w:w="12240" w:h="15840"/>
          <w:pgMar w:top="540" w:bottom="280" w:left="400" w:right="80"/>
        </w:sectPr>
      </w:pPr>
      <w:r>
        <w:pict>
          <v:group style="position:absolute;margin-left:258.25pt;margin-top:28.1377pt;width:194.32pt;height:281.034pt;mso-position-horizontal-relative:page;mso-position-vertical-relative:paragraph;z-index:-538" coordorigin="5165,563" coordsize="3886,5621">
            <v:shape type="#_x0000_t75" style="position:absolute;left:5165;top:872;width:2581;height:5311">
              <v:imagedata o:title="" r:id="rId15"/>
            </v:shape>
            <v:shape type="#_x0000_t75" style="position:absolute;left:7657;top:563;width:1395;height:2872">
              <v:imagedata o:title="" r:id="rId16"/>
            </v:shape>
            <v:shape type="#_x0000_t75" style="position:absolute;left:6129;top:4374;width:735;height:723">
              <v:imagedata o:title="" r:id="rId17"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8.    When you click the next page, the next bottom of the next page appears, IT SHOULD BE THE TOP OF THE NEXT PAGE. When I</w:t>
      </w:r>
      <w:r>
        <w:rPr>
          <w:rFonts w:cs="Calibri" w:hAnsi="Calibri" w:eastAsia="Calibri" w:ascii="Calibri"/>
          <w:sz w:val="22"/>
          <w:szCs w:val="22"/>
        </w:rPr>
        <w:t> clicked </w:t>
      </w:r>
      <w:r>
        <w:rPr>
          <w:rFonts w:cs="Calibri" w:hAnsi="Calibri" w:eastAsia="Calibri" w:ascii="Calibri"/>
          <w:sz w:val="22"/>
          <w:szCs w:val="22"/>
        </w:rPr>
        <w:t>“</w:t>
      </w:r>
      <w:r>
        <w:rPr>
          <w:rFonts w:cs="Calibri" w:hAnsi="Calibri" w:eastAsia="Calibri" w:ascii="Calibri"/>
          <w:sz w:val="22"/>
          <w:szCs w:val="22"/>
        </w:rPr>
        <w:t>3</w:t>
      </w:r>
      <w:r>
        <w:rPr>
          <w:rFonts w:cs="Calibri" w:hAnsi="Calibri" w:eastAsia="Calibri" w:ascii="Calibri"/>
          <w:sz w:val="22"/>
          <w:szCs w:val="22"/>
        </w:rPr>
        <w:t>” </w:t>
      </w:r>
      <w:r>
        <w:rPr>
          <w:rFonts w:cs="Calibri" w:hAnsi="Calibri" w:eastAsia="Calibri" w:ascii="Calibri"/>
          <w:sz w:val="22"/>
          <w:szCs w:val="22"/>
        </w:rPr>
        <w:t>after completing all questions on 2</w:t>
      </w:r>
      <w:r>
        <w:rPr>
          <w:rFonts w:cs="Calibri" w:hAnsi="Calibri" w:eastAsia="Calibri" w:ascii="Calibri"/>
          <w:w w:val="99"/>
          <w:position w:val="8"/>
          <w:sz w:val="14"/>
          <w:szCs w:val="14"/>
        </w:rPr>
        <w:t>nd</w:t>
      </w:r>
      <w:r>
        <w:rPr>
          <w:rFonts w:cs="Calibri" w:hAnsi="Calibri" w:eastAsia="Calibri" w:ascii="Calibri"/>
          <w:w w:val="100"/>
          <w:position w:val="8"/>
          <w:sz w:val="14"/>
          <w:szCs w:val="14"/>
        </w:rPr>
        <w:t>  </w:t>
      </w:r>
      <w:r>
        <w:rPr>
          <w:rFonts w:cs="Calibri" w:hAnsi="Calibri" w:eastAsia="Calibri" w:ascii="Calibri"/>
          <w:w w:val="100"/>
          <w:position w:val="0"/>
          <w:sz w:val="22"/>
          <w:szCs w:val="22"/>
        </w:rPr>
        <w:t>page, it took me to the bottom of 3</w:t>
      </w:r>
      <w:r>
        <w:rPr>
          <w:rFonts w:cs="Calibri" w:hAnsi="Calibri" w:eastAsia="Calibri" w:ascii="Calibri"/>
          <w:w w:val="99"/>
          <w:position w:val="8"/>
          <w:sz w:val="14"/>
          <w:szCs w:val="14"/>
        </w:rPr>
        <w:t>rd</w:t>
      </w:r>
      <w:r>
        <w:rPr>
          <w:rFonts w:cs="Calibri" w:hAnsi="Calibri" w:eastAsia="Calibri" w:ascii="Calibri"/>
          <w:w w:val="100"/>
          <w:position w:val="8"/>
          <w:sz w:val="14"/>
          <w:szCs w:val="14"/>
        </w:rPr>
        <w:t>  </w:t>
      </w:r>
      <w:r>
        <w:rPr>
          <w:rFonts w:cs="Calibri" w:hAnsi="Calibri" w:eastAsia="Calibri" w:ascii="Calibri"/>
          <w:w w:val="100"/>
          <w:position w:val="0"/>
          <w:sz w:val="22"/>
          <w:szCs w:val="22"/>
        </w:rPr>
        <w:t>page as shown below, whereas it shud</w:t>
      </w:r>
      <w:r>
        <w:rPr>
          <w:rFonts w:cs="Calibri" w:hAnsi="Calibri" w:eastAsia="Calibri" w:ascii="Calibri"/>
          <w:w w:val="100"/>
          <w:position w:val="0"/>
          <w:sz w:val="22"/>
          <w:szCs w:val="22"/>
        </w:rPr>
        <w:t> take me to the top of third page. This is the case with all pages.</w:t>
      </w:r>
      <w:r>
        <w:rPr>
          <w:rFonts w:cs="Calibri" w:hAnsi="Calibri" w:eastAsia="Calibri" w:ascii="Calibri"/>
          <w:b/>
          <w:color w:val="538235"/>
          <w:w w:val="100"/>
          <w:position w:val="0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48" w:lineRule="auto" w:line="257"/>
        <w:ind w:left="462" w:right="68" w:hanging="360"/>
      </w:pPr>
      <w:r>
        <w:rPr>
          <w:rFonts w:cs="Calibri" w:hAnsi="Calibri" w:eastAsia="Calibri" w:ascii="Calibri"/>
          <w:sz w:val="22"/>
          <w:szCs w:val="22"/>
        </w:rPr>
        <w:t>9.    </w:t>
      </w:r>
      <w:r>
        <w:rPr>
          <w:rFonts w:cs="Calibri" w:hAnsi="Calibri" w:eastAsia="Calibri" w:ascii="Calibri"/>
          <w:b/>
          <w:sz w:val="22"/>
          <w:szCs w:val="22"/>
        </w:rPr>
        <w:t>SCREENSHOT OPTION HAS TO BE DISABLED FOR THE WHOLE APP, this means no User shud be able to take a screen shot of</w:t>
      </w:r>
      <w:r>
        <w:rPr>
          <w:rFonts w:cs="Calibri" w:hAnsi="Calibri" w:eastAsia="Calibri" w:ascii="Calibri"/>
          <w:b/>
          <w:sz w:val="22"/>
          <w:szCs w:val="22"/>
        </w:rPr>
        <w:t> any page on the app</w:t>
      </w:r>
      <w:r>
        <w:rPr>
          <w:rFonts w:cs="Calibri" w:hAnsi="Calibri" w:eastAsia="Calibri" w:ascii="Calibri"/>
          <w:sz w:val="22"/>
          <w:szCs w:val="22"/>
        </w:rPr>
        <w:t>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6" w:lineRule="auto" w:line="259"/>
        <w:ind w:left="462" w:right="65" w:hanging="360"/>
      </w:pPr>
      <w:r>
        <w:rPr>
          <w:rFonts w:cs="Calibri" w:hAnsi="Calibri" w:eastAsia="Calibri" w:ascii="Calibri"/>
          <w:sz w:val="22"/>
          <w:szCs w:val="22"/>
        </w:rPr>
        <w:t>10.  Why are you asking for phone number and email on the payment page, this has to be asked  during logging in or in the case of</w:t>
      </w:r>
      <w:r>
        <w:rPr>
          <w:rFonts w:cs="Calibri" w:hAnsi="Calibri" w:eastAsia="Calibri" w:ascii="Calibri"/>
          <w:sz w:val="22"/>
          <w:szCs w:val="22"/>
        </w:rPr>
        <w:t> guest users once the payment has been made but before giving the full results.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4" w:lineRule="auto" w:line="258"/>
        <w:ind w:left="462" w:right="68" w:hanging="360"/>
      </w:pPr>
      <w:r>
        <w:pict>
          <v:group style="position:absolute;margin-left:222.33pt;margin-top:51.8977pt;width:149.21pt;height:266.5pt;mso-position-horizontal-relative:page;mso-position-vertical-relative:paragraph;z-index:-537" coordorigin="4447,1038" coordsize="2984,5330">
            <v:shape type="#_x0000_t75" style="position:absolute;left:4760;top:1037;width:2671;height:5331">
              <v:imagedata o:title="" r:id="rId18"/>
            </v:shape>
            <v:shape type="#_x0000_t75" style="position:absolute;left:4447;top:2889;width:2539;height:3135">
              <v:imagedata o:title="" r:id="rId19"/>
            </v:shape>
            <w10:wrap type="none"/>
          </v:group>
        </w:pict>
      </w:r>
      <w:r>
        <w:pict>
          <v:shape type="#_x0000_t75" style="position:absolute;margin-left:130.38pt;margin-top:7.91773pt;width:85.38pt;height:153.12pt;mso-position-horizontal-relative:page;mso-position-vertical-relative:paragraph;z-index:-535">
            <v:imagedata o:title="" r:id="rId20"/>
          </v:shape>
        </w:pict>
      </w:r>
      <w:r>
        <w:pict>
          <v:group style="position:absolute;margin-left:171.89pt;margin-top:191.628pt;width:2.37pt;height:2.29pt;mso-position-horizontal-relative:page;mso-position-vertical-relative:paragraph;z-index:-534" coordorigin="3438,3833" coordsize="47,46">
            <v:shape style="position:absolute;left:3438;top:3833;width:47;height:46" coordorigin="3438,3833" coordsize="47,46" path="m3480,3869l3485,3863,3484,3854,3478,3849,3475,3845,3475,3876,3480,3869xe" filled="t" fillcolor="#E71223" stroked="f">
              <v:path arrowok="t"/>
              <v:fill/>
            </v:shape>
            <v:shape style="position:absolute;left:3438;top:3833;width:47;height:46" coordorigin="3438,3833" coordsize="47,46" path="m3453,3867l3449,3863,3449,3863,3453,3867xe" filled="t" fillcolor="#E71223" stroked="f">
              <v:path arrowok="t"/>
              <v:fill/>
            </v:shape>
            <v:shape style="position:absolute;left:3438;top:3833;width:47;height:46" coordorigin="3438,3833" coordsize="47,46" path="m3474,3845l3470,3841,3474,3844,3474,3845xe" filled="t" fillcolor="#E71223" stroked="f">
              <v:path arrowok="t"/>
              <v:fill/>
            </v:shape>
            <v:shape style="position:absolute;left:3438;top:3833;width:47;height:46" coordorigin="3438,3833" coordsize="47,46" path="m3448,3863l3445,3833,3440,3837,3439,3844,3438,3850,3440,3856,3445,3860,3448,3863xe" filled="t" fillcolor="#E71223" stroked="f">
              <v:path arrowok="t"/>
              <v:fill/>
            </v:shape>
            <v:shape style="position:absolute;left:3438;top:3833;width:47;height:46" coordorigin="3438,3833" coordsize="47,46" path="m3478,3849l3474,3845,3474,3844,3470,3841,3471,3841,3468,3837,3464,3832,3458,3830,3451,3831,3445,3833,3448,3863,3445,3860,3449,3863,3449,3863,3453,3867,3454,3868,3459,3872,3466,3877,3475,3876,3475,3845,3478,3849xe" filled="t" fillcolor="#E71223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11.  In payment gateway there is no PayTM and other payment options? PayTM has to be on the main page of the gateway and it</w:t>
      </w:r>
      <w:r>
        <w:rPr>
          <w:rFonts w:cs="Calibri" w:hAnsi="Calibri" w:eastAsia="Calibri" w:ascii="Calibri"/>
          <w:sz w:val="22"/>
          <w:szCs w:val="22"/>
        </w:rPr>
        <w:t> shud be clearly visible bcos the user needs to see all possible options at  a glance and not on clicking another button. Lots of</w:t>
      </w:r>
      <w:r>
        <w:rPr>
          <w:rFonts w:cs="Calibri" w:hAnsi="Calibri" w:eastAsia="Calibri" w:ascii="Calibri"/>
          <w:sz w:val="22"/>
          <w:szCs w:val="22"/>
        </w:rPr>
        <w:t> people </w:t>
      </w:r>
      <w:r>
        <w:rPr>
          <w:rFonts w:cs="Calibri" w:hAnsi="Calibri" w:eastAsia="Calibri" w:ascii="Calibri"/>
          <w:sz w:val="22"/>
          <w:szCs w:val="22"/>
        </w:rPr>
        <w:t>don’t </w:t>
      </w:r>
      <w:r>
        <w:rPr>
          <w:rFonts w:cs="Calibri" w:hAnsi="Calibri" w:eastAsia="Calibri" w:ascii="Calibri"/>
          <w:sz w:val="22"/>
          <w:szCs w:val="22"/>
        </w:rPr>
        <w:t>know what is a wallet.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462" w:right="66" w:hanging="360"/>
        <w:sectPr>
          <w:pgSz w:w="12240" w:h="15840"/>
          <w:pgMar w:top="420" w:bottom="280" w:left="400" w:right="80"/>
        </w:sectPr>
      </w:pPr>
      <w:r>
        <w:pict>
          <v:group style="position:absolute;margin-left:171.72pt;margin-top:58.1367pt;width:324.54pt;height:303.95pt;mso-position-horizontal-relative:page;mso-position-vertical-relative:paragraph;z-index:-536" coordorigin="3434,1163" coordsize="6491,6079">
            <v:shape type="#_x0000_t75" style="position:absolute;left:4919;top:1163;width:3074;height:6079">
              <v:imagedata o:title="" r:id="rId21"/>
            </v:shape>
            <v:shape style="position:absolute;left:7580;top:2292;width:1206;height:4155" coordorigin="7580,2292" coordsize="1206,4155" path="m8006,6401l7989,6390,7989,6390,8006,6401,8006,6401xe" filled="t" fillcolor="#E71223" stroked="f">
              <v:path arrowok="t"/>
              <v:fill/>
            </v:shape>
            <v:shape style="position:absolute;left:7580;top:2292;width:1206;height:4155" coordorigin="7580,2292" coordsize="1206,4155" path="m8018,6429l8019,6429,8026,6432,8027,6432,8034,6435,8035,6436,8042,6438,8043,6438,8051,6441,8051,6441,8059,6443,8055,6423,8048,6421,8048,6421,8041,6418,8041,6419,8034,6416,8033,6416,8026,6413,8019,6409,8019,6409,8012,6405,8013,6405,8006,6401,7989,6390,7989,6390,7979,6382,7980,6383,7989,6390,7996,6416,7996,6416,8003,6421,8004,6421,8011,6425,8018,6429xe" filled="t" fillcolor="#E71223" stroked="f">
              <v:path arrowok="t"/>
              <v:fill/>
            </v:shape>
            <v:shape style="position:absolute;left:7580;top:2292;width:1206;height:4155" coordorigin="7580,2292" coordsize="1206,4155" path="m8034,6416l8026,6412,8033,6416,8034,6416,8041,6419,8034,6416xe" filled="t" fillcolor="#E71223" stroked="f">
              <v:path arrowok="t"/>
              <v:fill/>
            </v:shape>
            <v:shape style="position:absolute;left:7580;top:2292;width:1206;height:4155" coordorigin="7580,2292" coordsize="1206,4155" path="m8059,6443l8059,6443,8070,6445,8073,6427,8073,6427,8079,6428,8083,6447,8084,6447,8090,6447,8084,6428,8079,6428,8073,6427,8063,6425,8056,6423,8048,6421,8041,6418,8048,6421,8048,6421,8055,6423,8059,6443xe" filled="t" fillcolor="#E71223" stroked="f">
              <v:path arrowok="t"/>
              <v:fill/>
            </v:shape>
            <v:shape style="position:absolute;left:7580;top:2292;width:1206;height:4155" coordorigin="7580,2292" coordsize="1206,4155" path="m8079,6428l8084,6428,8090,6447,8097,6447,8103,6447,8108,6428,8108,6428,8114,6427,8116,6445,8117,6445,8123,6444,8119,6426,8114,6427,8114,6427,8108,6428,8102,6428,8102,6428,8097,6429,8090,6429,8091,6429,8085,6428,8079,6428xe" filled="t" fillcolor="#E71223" stroked="f">
              <v:path arrowok="t"/>
              <v:fill/>
            </v:shape>
            <v:shape style="position:absolute;left:7580;top:2292;width:1206;height:4155" coordorigin="7580,2292" coordsize="1206,4155" path="m8102,6428l8096,6429,8097,6429,8102,6428,8102,6428,8108,6428,8102,6428xe" filled="t" fillcolor="#E71223" stroked="f">
              <v:path arrowok="t"/>
              <v:fill/>
            </v:shape>
            <v:shape style="position:absolute;left:7580;top:2292;width:1206;height:4155" coordorigin="7580,2292" coordsize="1206,4155" path="m8114,6427l8108,6428,8108,6428,8103,6447,8104,6447,8110,6446,8110,6446,8116,6445,8114,6427xe" filled="t" fillcolor="#E71223" stroked="f">
              <v:path arrowok="t"/>
              <v:fill/>
            </v:shape>
            <v:shape style="position:absolute;left:7580;top:2292;width:1206;height:4155" coordorigin="7580,2292" coordsize="1206,4155" path="m8079,6428l8073,6427,8073,6427,8070,6445,8070,6445,8077,6446,8077,6446,8083,6447,8079,6428xe" filled="t" fillcolor="#E71223" stroked="f">
              <v:path arrowok="t"/>
              <v:fill/>
            </v:shape>
            <v:shape style="position:absolute;left:7580;top:2292;width:1206;height:4155" coordorigin="7580,2292" coordsize="1206,4155" path="m8063,6425l8056,6423,8063,6425,8063,6425,8073,6427,8063,6425xe" filled="t" fillcolor="#E71223" stroked="f">
              <v:path arrowok="t"/>
              <v:fill/>
            </v:shape>
            <v:shape style="position:absolute;left:7580;top:2292;width:1206;height:4155" coordorigin="7580,2292" coordsize="1206,4155" path="m8114,6427l8114,6427,8119,6426,8123,6444,8120,6426,8125,6425,8129,6443,8130,6443,8136,6441,8131,6423,8125,6425,8119,6426,8114,6427xe" filled="t" fillcolor="#E71223" stroked="f">
              <v:path arrowok="t"/>
              <v:fill/>
            </v:shape>
            <v:shape style="position:absolute;left:7580;top:2292;width:1206;height:4155" coordorigin="7580,2292" coordsize="1206,4155" path="m8142,2388l8110,2389,8120,2398,8120,2399,8142,2388xe" filled="t" fillcolor="#E71223" stroked="f">
              <v:path arrowok="t"/>
              <v:fill/>
            </v:shape>
            <v:shape style="position:absolute;left:7580;top:2292;width:1206;height:4155" coordorigin="7580,2292" coordsize="1206,4155" path="m8125,6425l8120,6426,8123,6444,8123,6444,8129,6443,8125,6425xe" filled="t" fillcolor="#E71223" stroked="f">
              <v:path arrowok="t"/>
              <v:fill/>
            </v:shape>
            <v:shape style="position:absolute;left:7580;top:2292;width:1206;height:4155" coordorigin="7580,2292" coordsize="1206,4155" path="m8576,2745l8576,2746,8584,2720,8574,2703,8573,2703,8576,2745xe" filled="t" fillcolor="#E71223" stroked="f">
              <v:path arrowok="t"/>
              <v:fill/>
            </v:shape>
            <v:shape style="position:absolute;left:7580;top:2292;width:1206;height:4155" coordorigin="7580,2292" coordsize="1206,4155" path="m8162,2421l8172,2403,8162,2421xe" filled="t" fillcolor="#E71223" stroked="f">
              <v:path arrowok="t"/>
              <v:fill/>
            </v:shape>
            <v:shape style="position:absolute;left:7580;top:2292;width:1206;height:4155" coordorigin="7580,2292" coordsize="1206,4155" path="m8767,3933l8772,4853,8767,3933xe" filled="t" fillcolor="#E71223" stroked="f">
              <v:path arrowok="t"/>
              <v:fill/>
            </v:shape>
            <v:shape style="position:absolute;left:7580;top:2292;width:1206;height:4155" coordorigin="7580,2292" coordsize="1206,4155" path="m8778,4756l8786,4379,8786,4303,8767,3933,8754,3759,8732,3405,8732,3405,8708,3184,8703,3146,8693,3072,8693,3072,8665,2938,8665,2937,8653,2893,8653,2893,8639,2850,8639,2849,8623,2807,8623,2806,8593,2738,8593,2737,8584,2720,8584,2720,8576,2746,8576,2745,8573,2703,8563,2687,8551,2671,8551,2671,8539,2656,8538,2656,8526,2641,8525,2641,8512,2627,8512,2627,8485,2603,8485,2602,8460,2582,8460,2582,8434,2563,8434,2563,8407,2545,8408,2545,8376,2524,8376,2524,8341,2501,8340,2501,8299,2477,8252,2449,8252,2449,8172,2403,8142,2388,8120,2399,8120,2398,8110,2389,8142,2388,8129,2381,8129,2381,8129,2381,8142,2388,8159,2387,8158,2387,8228,2387,8234,2384,8234,2378,8228,2375,8208,2375,8158,2375,8119,2376,8110,2389,8101,2390,8120,2398,8162,2421,8162,2421,8242,2466,8289,2494,8330,2518,8330,2518,8365,2540,8396,2562,8423,2579,8423,2579,8448,2598,8448,2598,8472,2618,8472,2617,8498,2641,8498,2641,8511,2655,8524,2669,8523,2668,8536,2683,8535,2683,8547,2698,8546,2698,8557,2714,8557,2713,8567,2730,8567,2729,8576,2746,8605,2814,8605,2813,8621,2856,8621,2856,8635,2899,8634,2898,8646,2942,8646,2942,8674,3075,8674,3075,8684,3149,8684,3149,8689,3186,8689,3186,8713,3407,8713,3407,8735,3760,8747,3934,8767,4304,8767,4379,8772,4852,8778,4756,8778,4756xe" filled="t" fillcolor="#E71223" stroked="f">
              <v:path arrowok="t"/>
              <v:fill/>
            </v:shape>
            <v:shape style="position:absolute;left:7580;top:2292;width:1206;height:4155" coordorigin="7580,2292" coordsize="1206,4155" path="m8180,6402l8161,6411,8162,6411,8143,6419,8143,6419,8136,6421,8137,6421,8131,6423,8125,6425,8131,6423,8136,6441,8136,6441,8142,6439,8143,6439,8150,6436,8150,6436,8169,6428,8170,6428,8188,6419,8189,6418,8207,6408,8207,6408,8225,6398,8225,6397,8242,6386,8243,6386,8259,6374,8260,6373,8276,6360,8276,6360,8292,6347,8292,6346,8307,6332,8307,6332,8322,6317,8322,6317,8343,6292,8344,6292,8386,6236,8387,6235,8427,6178,8427,6178,8465,6118,8465,6118,8500,6057,8501,6057,8560,5936,8560,5936,8568,5919,8592,5866,8592,5866,8628,5772,8629,5771,8655,5681,8655,5680,8695,5500,8695,5499,8738,5222,8744,5181,8744,5181,8772,4853,8767,4379,8766,4303,8767,4379,8759,4756,8759,4755,8753,4851,8753,4851,8725,5179,8725,5178,8719,5219,8676,5496,8676,5495,8636,5676,8636,5675,8610,5766,8610,5765,8574,5859,8550,5911,8543,5928,8543,5928,8483,6048,8484,6048,8449,6108,8411,6167,8411,6167,8371,6224,8371,6224,8328,6280,8329,6279,8308,6304,8308,6304,8294,6319,8294,6318,8279,6333,8279,6332,8264,6346,8264,6346,8248,6359,8248,6358,8232,6370,8232,6370,8215,6382,8215,6382,8197,6392,8198,6392,8180,6402,8180,6402xe" filled="t" fillcolor="#E71223" stroked="f">
              <v:path arrowok="t"/>
              <v:fill/>
            </v:shape>
            <v:shape style="position:absolute;left:7580;top:2292;width:1206;height:4155" coordorigin="7580,2292" coordsize="1206,4155" path="m7647,4811l7648,4799,7648,4799,7647,4811xe" filled="t" fillcolor="#E71223" stroked="f">
              <v:path arrowok="t"/>
              <v:fill/>
            </v:shape>
            <v:shape style="position:absolute;left:7580;top:2292;width:1206;height:4155" coordorigin="7580,2292" coordsize="1206,4155" path="m7953,6358l7953,6359,7945,6350,7945,6350,7937,6340,7938,6341,7930,6331,7930,6331,7900,6288,7900,6288,7876,6249,7853,6209,7876,6249,7876,6249,7885,6297,7886,6298,7916,6341,7916,6342,7924,6352,7924,6352,7932,6361,7932,6362,7940,6371,7940,6371,7949,6380,7949,6380,7958,6388,7959,6388,7968,6396,7968,6397,7978,6404,7979,6404,7996,6416,7989,6390,7980,6383,7970,6375,7971,6375,7961,6367,7962,6367,7953,6358xe" filled="t" fillcolor="#E71223" stroked="f">
              <v:path arrowok="t"/>
              <v:fill/>
            </v:shape>
            <v:shape style="position:absolute;left:7580;top:2292;width:1206;height:4155" coordorigin="7580,2292" coordsize="1206,4155" path="m7996,2345l8023,2354,8022,2354,8049,2365,8048,2365,8076,2378,8079,2379,8109,2376,8109,2376,8109,2376,8079,2379,8058,2381,8043,2382,8043,2382,8028,2385,8028,2385,8013,2388,8013,2388,7998,2391,7998,2392,7982,2410,7982,2410,8002,2404,8001,2404,8016,2400,8016,2400,8030,2397,8045,2395,8060,2393,8101,2390,8110,2389,8119,2376,8084,2360,8057,2347,8056,2347,8030,2336,8030,2336,8003,2326,8003,2326,7976,2318,7975,2317,7948,2310,7947,2310,7920,2304,7919,2304,7892,2299,7891,2299,7849,2294,7849,2294,7830,2292,7830,2292,7811,2292,7810,2292,7810,2311,7810,2292,7791,2292,7792,2311,7791,2292,7791,2292,7772,2293,7772,2293,7753,2295,7752,2295,7734,2297,7733,2297,7715,2301,7714,2301,7696,2305,7695,2305,7677,2310,7677,2310,7643,2322,7643,2322,7606,2337,7601,2339,7599,2344,7601,2349,7602,2353,7608,2356,7612,2354,7650,2340,7683,2329,7682,2329,7700,2324,7700,2324,7719,2320,7718,2320,7737,2316,7736,2317,7755,2314,7755,2314,7773,2312,7773,2312,7792,2311,7810,2311,7829,2312,7829,2312,7847,2314,7847,2314,7889,2319,7888,2319,7916,2323,7916,2323,7943,2329,7943,2329,7970,2337,7970,2336,7997,2345,7996,2345xe" filled="t" fillcolor="#E71223" stroked="f">
              <v:path arrowok="t"/>
              <v:fill/>
            </v:shape>
            <v:shape style="position:absolute;left:7580;top:2292;width:1206;height:4155" coordorigin="7580,2292" coordsize="1206,4155" path="m7794,2500l7801,2511,7794,2500xe" filled="t" fillcolor="#E71223" stroked="f">
              <v:path arrowok="t"/>
              <v:fill/>
            </v:shape>
            <v:shape style="position:absolute;left:7580;top:2292;width:1206;height:4155" coordorigin="7580,2292" coordsize="1206,4155" path="m7674,4246l7674,4246,7676,4239,7676,4239,7683,4211,7683,4211,7685,4197,7690,4164,7690,4164,7694,4143,7704,4093,7704,4093,7708,4061,7716,4013,7723,3952,7726,3929,7724,3710,7726,3929,7728,3915,7728,3914,7729,3903,7730,3891,7730,3877,7730,3878,7732,3864,7732,3865,7733,3852,7735,3838,7735,3838,7736,3825,7736,3825,7737,3812,7738,3761,7740,3710,7740,3710,7739,3678,7739,3678,7736,3644,7727,3542,7724,3508,7724,3508,7723,3487,7722,3457,7722,3457,7715,3393,7715,3393,7706,3330,7703,3313,7703,3313,7700,3290,7699,3275,7699,3275,7697,3265,7695,3254,7687,3210,7682,3180,7676,3147,7668,3104,7663,3078,7663,3079,7660,3058,7655,3025,7655,3025,7651,3007,7639,2954,7625,2896,7625,2896,7620,2879,7613,2856,7614,2856,7611,2844,7611,2845,7609,2833,7609,2833,7607,2819,7605,2804,7605,2805,7604,2796,7603,2787,7603,2778,7603,2769,7603,2769,7604,2760,7604,2761,7607,2745,7606,2746,7608,2738,7610,2730,7610,2730,7613,2722,7613,2722,7616,2714,7616,2715,7619,2707,7619,2707,7622,2700,7633,2681,7641,2664,7641,2664,7647,2655,7652,2647,7652,2647,7672,2621,7684,2608,7696,2595,7709,2582,7722,2571,7746,2551,7765,2535,7776,2526,7788,2518,7801,2511,7817,2501,7817,2500,7830,2491,7843,2482,7860,2469,7873,2461,7886,2453,7886,2453,7918,2437,7949,2423,7982,2410,7982,2410,7998,2392,7978,2398,7982,2410,7978,2398,7977,2398,7945,2411,7912,2425,7880,2442,7880,2442,7866,2450,7853,2459,7836,2471,7823,2481,7823,2481,7810,2490,7810,2490,7794,2500,7781,2507,7781,2508,7769,2516,7757,2525,7757,2525,7738,2541,7714,2561,7700,2573,7700,2573,7687,2586,7696,2595,7687,2586,7687,2586,7674,2599,7674,2599,7662,2613,7662,2613,7642,2639,7642,2640,7636,2648,7636,2648,7630,2657,7621,2675,7611,2694,7611,2694,7607,2702,7604,2710,7603,2778,7601,2718,7598,2726,7596,2734,7596,2735,7594,2743,7594,2743,7591,2759,7591,2759,7591,2768,7590,2787,7591,2797,7592,2806,7592,2806,7594,2821,7594,2821,7596,2835,7596,2835,7598,2847,7598,2847,7601,2859,7601,2860,7608,2882,7613,2899,7613,2899,7626,2957,7638,3009,7642,3028,7642,3028,7647,3060,7650,3080,7650,3081,7655,3107,7663,3150,7668,3182,7673,3212,7681,3257,7683,3267,7685,3277,7685,3277,7686,3291,7689,3315,7691,3333,7701,3395,7701,3395,7707,3458,7707,3458,7708,3488,7709,3509,7709,3509,7712,3543,7721,3646,7723,3679,7723,3678,7724,3710,7723,3760,7721,3811,7721,3824,7721,3824,7719,3836,7719,3836,7718,3850,7716,3863,7716,3863,7715,3876,7715,3877,7714,3891,7713,3902,7713,3902,7712,3913,7712,3913,7710,3927,7707,3950,7700,4011,7700,4011,7693,4059,7688,4091,7688,4090,7679,4140,7679,4140,7674,4161,7674,4161,7669,4195,7667,4208,7667,4208,7661,4235,7661,4235,7660,4482,7659,4849,7663,4825,7660,4483,7660,4482,7662,4340,7662,4341,7667,4308,7667,4308,7669,4279,7670,4272,7670,4265,7670,4265,7672,4259,7673,4252,7673,4252,7674,4246xe" filled="t" fillcolor="#E71223" stroked="f">
              <v:path arrowok="t"/>
              <v:fill/>
            </v:shape>
            <v:shape style="position:absolute;left:7580;top:2292;width:1206;height:4155" coordorigin="7580,2292" coordsize="1206,4155" path="m7601,2718l7603,2778,7604,2710,7601,2718xe" filled="t" fillcolor="#E71223" stroked="f">
              <v:path arrowok="t"/>
              <v:fill/>
            </v:shape>
            <v:shape style="position:absolute;left:7580;top:2292;width:1206;height:4155" coordorigin="7580,2292" coordsize="1206,4155" path="m7596,5093l7597,5261,7599,5063,7596,5093xe" filled="t" fillcolor="#E71223" stroked="f">
              <v:path arrowok="t"/>
              <v:fill/>
            </v:shape>
            <v:shape style="position:absolute;left:7580;top:2292;width:1206;height:4155" coordorigin="7580,2292" coordsize="1206,4155" path="m7646,4340l7644,4483,7644,4483,7648,4564,7648,4564,7650,4602,7651,4621,7651,4620,7651,4638,7650,4665,7648,4799,7649,4907,7649,4907,7652,4892,7651,4639,7652,4892,7652,4892,7655,4877,7659,4849,7660,4482,7661,4235,7659,4241,7659,4242,7657,4248,7657,4249,7656,4256,7656,4256,7655,4263,7654,4263,7654,4270,7654,4270,7653,4278,7651,4306,7651,4306,7646,4339,7646,4340xe" filled="t" fillcolor="#E71223" stroked="f">
              <v:path arrowok="t"/>
              <v:fill/>
            </v:shape>
            <v:shape style="position:absolute;left:7580;top:2292;width:1206;height:4155" coordorigin="7580,2292" coordsize="1206,4155" path="m7667,4666l7668,4639,7668,4638,7667,4620,7667,4620,7666,4602,7665,4563,7665,4707,7667,4666xe" filled="t" fillcolor="#E71223" stroked="f">
              <v:path arrowok="t"/>
              <v:fill/>
            </v:shape>
            <v:shape style="position:absolute;left:7580;top:2292;width:1206;height:4155" coordorigin="7580,2292" coordsize="1206,4155" path="m7665,4563l7660,4482,7660,4483,7663,4825,7663,4825,7664,4812,7664,4812,7665,4800,7665,4799,7665,4764,7665,4563xe" filled="t" fillcolor="#E71223" stroked="f">
              <v:path arrowok="t"/>
              <v:fill/>
            </v:shape>
            <v:shape style="position:absolute;left:7580;top:2292;width:1206;height:4155" coordorigin="7580,2292" coordsize="1206,4155" path="m7838,6217l7838,6218,7861,6258,7861,6258,7885,6297,7876,6249,7876,6249,7853,6209,7854,6209,7795,6098,7796,6099,7774,6052,7774,6052,7761,6018,7761,6018,7749,5983,7749,5984,7707,5844,7695,5802,7655,5659,7655,5660,7644,5600,7644,5600,7632,5537,7619,5471,7610,5420,7603,5381,7603,5382,7601,5361,7601,5362,7600,5341,7600,5342,7600,5321,7600,5321,7598,5293,7597,5274,7597,5274,7597,5262,7598,5249,7599,5220,7599,5220,7603,5178,7603,5178,7606,5156,7611,5120,7611,5120,7613,5094,7616,5064,7616,5064,7622,5015,7622,5015,7629,4977,7629,4978,7640,4937,7640,4938,7645,4922,7645,4921,7649,4907,7648,4799,7650,4665,7648,4706,7648,4799,7647,4811,7647,4811,7646,4823,7646,4822,7643,4846,7638,4875,7636,4889,7636,4889,7633,4903,7633,4903,7629,4917,7624,4933,7624,4933,7613,4973,7613,4974,7605,5012,7605,5013,7599,5062,7599,5063,7597,5261,7596,5093,7594,5118,7594,5118,7589,5154,7586,5176,7586,5176,7582,5218,7582,5219,7580,5248,7580,5261,7580,5275,7581,5294,7582,5322,7583,5342,7583,5342,7584,5363,7584,5363,7586,5384,7586,5384,7593,5423,7602,5474,7615,5540,7627,5603,7639,5663,7639,5664,7678,5807,7690,5849,7733,5989,7733,5989,7745,6024,7745,6024,7758,6059,7758,6059,7780,6106,7780,6106,7838,6217xe" filled="t" fillcolor="#E71223" stroked="f">
              <v:path arrowok="t"/>
              <v:fill/>
            </v:shape>
            <v:shape style="position:absolute;left:4580;top:2911;width:901;height:3458" coordorigin="4580,2911" coordsize="901,3458" path="m5323,5967l5323,5967,5323,5967,5322,5986,5322,5986,5317,6034,5317,6034,5314,6053,5314,6053,5313,6068,5313,6068,5313,6083,5313,6098,5314,6109,5315,6114,5315,6122,5312,6149,5310,6174,5309,6193,5308,6197,5308,6195,5306,6199,5303,6203,5302,6208,5301,6209,5300,6215,5297,6223,5296,6262,5294,6266,5296,6262,5296,6261,5302,6251,5305,6246,5308,6242,5312,6234,5314,6230,5316,6225,5317,6221,5317,6221,5319,6215,5320,6210,5322,6208,5325,6202,5323,5967,5323,5957,5323,5967xe" filled="t" fillcolor="#E71223" stroked="f">
              <v:path arrowok="t"/>
              <v:fill/>
            </v:shape>
            <v:shape style="position:absolute;left:4580;top:2911;width:901;height:3458" coordorigin="4580,2911" coordsize="901,3458" path="m5318,4943l5313,4926,5313,4926,5318,4943xe" filled="t" fillcolor="#E71223" stroked="f">
              <v:path arrowok="t"/>
              <v:fill/>
            </v:shape>
            <v:shape style="position:absolute;left:4580;top:2911;width:901;height:3458" coordorigin="4580,2911" coordsize="901,3458" path="m5302,6251l5296,6261,5296,6262,5302,6251xe" filled="t" fillcolor="#E71223" stroked="f">
              <v:path arrowok="t"/>
              <v:fill/>
            </v:shape>
            <v:shape style="position:absolute;left:4580;top:2911;width:901;height:3458" coordorigin="4580,2911" coordsize="901,3458" path="m5247,2915l5251,2923,5248,2915xe" filled="t" fillcolor="#E71223" stroked="f">
              <v:path arrowok="t"/>
              <v:fill/>
            </v:shape>
            <v:shape style="position:absolute;left:4580;top:2911;width:901;height:3458" coordorigin="4580,2911" coordsize="901,3458" path="m5174,3184l5175,3432,5174,3183,5174,3184xe" filled="t" fillcolor="#E71223" stroked="f">
              <v:path arrowok="t"/>
              <v:fill/>
            </v:shape>
            <v:shape style="position:absolute;left:4580;top:2911;width:901;height:3458" coordorigin="4580,2911" coordsize="901,3458" path="m5121,6368l5116,6367,5116,6367,5121,6368xe" filled="t" fillcolor="#E71223" stroked="f">
              <v:path arrowok="t"/>
              <v:fill/>
            </v:shape>
            <v:shape style="position:absolute;left:4580;top:2911;width:901;height:3458" coordorigin="4580,2911" coordsize="901,3458" path="m5041,6362l5043,6344,5041,6362,5042,6362,5076,6364,5044,6344,5043,6344,5035,6343,5035,6343,5028,6342,5024,6341,5020,6340,5013,6338,4967,6316,4960,6313,4955,6312,4955,6312,4951,6310,4951,6310,4947,6309,4942,6308,4942,6326,4942,6326,4946,6327,4953,6330,4953,6329,4960,6332,5002,6353,5003,6353,5007,6355,5011,6356,5016,6357,5020,6358,5020,6359,5025,6359,5025,6359,5032,6361,5032,6360,5041,6362xe" filled="t" fillcolor="#E71223" stroked="f">
              <v:path arrowok="t"/>
              <v:fill/>
            </v:shape>
            <v:shape style="position:absolute;left:4580;top:2911;width:901;height:3458" coordorigin="4580,2911" coordsize="901,3458" path="m4699,6133l4693,6123,4693,6123,4699,6133xe" filled="t" fillcolor="#E71223" stroked="f">
              <v:path arrowok="t"/>
              <v:fill/>
            </v:shape>
            <v:shape style="position:absolute;left:4580;top:2911;width:901;height:3458" coordorigin="4580,2911" coordsize="901,3458" path="m4626,4470l4617,4570,4608,4684,4608,4684,4602,4774,4598,4846,4594,4901,4595,5475,4596,5231,4596,5322,4596,5231,4599,5191,4603,5078,4604,5049,4605,5006,4605,5023,4605,5005,4606,4938,4606,4938,4608,4902,4612,4847,4616,4775,4622,4685,4631,4571,4639,4471,4651,4314,4656,4269,4685,4053,4685,4053,4693,4003,4702,3935,4707,3873,4710,3852,4710,3852,4712,3836,4712,3837,4715,3821,4721,3795,4744,3670,4744,3670,4760,3604,4760,3605,4773,3564,4787,3524,4803,3485,4803,3485,4835,3413,4835,3413,4851,3381,4863,3357,4863,3356,4877,3327,4887,3310,4897,3294,4907,3278,4908,3276,4968,3197,5024,3130,5024,3130,5073,3079,5098,3040,5105,3047,5105,3047,5117,3034,5147,3004,5147,3002,5149,2988,5156,2995,5162,2990,5163,2988,5187,2967,5209,2949,5209,2949,5225,2938,5233,2932,5242,2927,5251,2923,5261,2919,5263,2913,5257,2911,5247,2915,5238,2919,5229,2925,5220,2930,5219,2930,5204,2942,5181,2960,5157,2981,5156,2979,5151,2973,5146,2967,5141,2961,5135,2957,5129,2952,5122,2949,5114,2945,5113,2945,5107,2943,5107,2943,5101,2941,5100,2941,5094,2939,5094,2939,5087,2938,5087,2938,5080,2937,5080,2937,5074,2936,5073,2936,5067,2936,5066,2936,5066,2956,5066,2936,5053,2936,5046,2937,5046,2937,5039,2937,5039,2938,5033,2939,5032,2939,5026,2940,5025,2940,5019,2942,5019,2942,5013,2944,5012,2944,5006,2946,5006,2946,5000,2949,4999,2949,4991,2952,4977,2960,4976,2960,4962,2968,4962,2968,4948,2977,4948,2977,4935,2986,4934,2986,4922,2996,4921,2996,4909,3007,4908,3007,4891,3023,4891,3023,4868,3045,4864,3049,4864,3054,4871,3061,4876,3061,4880,3058,4904,3036,4921,3021,4921,3021,4933,3011,4933,3011,4946,3002,4945,3002,4959,2993,4958,2993,4972,2985,4972,2985,4986,2977,4986,2977,5000,2970,5008,2967,5007,2967,5013,2964,5013,2965,5019,2962,5018,2963,5025,2961,5024,2961,5030,2959,5030,2959,5036,2958,5036,2958,5042,2957,5042,2957,5048,2956,5048,2956,5054,2956,5054,2956,5066,2956,5072,2956,5072,2956,5078,2957,5078,2956,5084,2957,5084,2957,5090,2958,5090,2958,5096,2960,5095,2960,5102,2961,5101,2961,5107,2963,5113,2966,5118,2969,5123,2972,5128,2976,5132,2980,5136,2985,5139,2990,5139,2989,5143,2995,5146,3001,5143,2995,5110,3027,5110,3027,5098,3040,5066,3072,5017,3123,5016,3123,4960,3190,4899,3270,4898,3271,4887,3288,4887,3288,4877,3304,4867,3321,4867,3322,4853,3351,4840,3376,4824,3408,4792,3481,4775,3520,4761,3560,4761,3561,4748,3601,4732,3667,4732,3667,4708,3793,4703,3819,4700,3834,4700,3834,4697,3850,4697,3850,4695,3872,4689,3933,4680,4001,4673,4051,4643,4268,4643,4268,4638,4312,4626,4470xe" filled="t" fillcolor="#E71223" stroked="f">
              <v:path arrowok="t"/>
              <v:fill/>
            </v:shape>
            <v:shape style="position:absolute;left:4580;top:2911;width:901;height:3458" coordorigin="4580,2911" coordsize="901,3458" path="m4608,4684l4605,5005,4608,4684xe" filled="t" fillcolor="#E71223" stroked="f">
              <v:path arrowok="t"/>
              <v:fill/>
            </v:shape>
            <v:shape style="position:absolute;left:4580;top:2911;width:901;height:3458" coordorigin="4580,2911" coordsize="901,3458" path="m4596,5349l4595,5475,4596,5350,4596,5349xe" filled="t" fillcolor="#E71223" stroked="f">
              <v:path arrowok="t"/>
              <v:fill/>
            </v:shape>
            <v:shape style="position:absolute;left:4580;top:2911;width:901;height:3458" coordorigin="4580,2911" coordsize="901,3458" path="m4582,5403l4582,5403,4584,5190,4582,5230,4582,5231,4581,5322,4581,5349,4581,5350,4582,5378,4582,5403xe" filled="t" fillcolor="#E71223" stroked="f">
              <v:path arrowok="t"/>
              <v:fill/>
            </v:shape>
            <v:shape style="position:absolute;left:4580;top:2911;width:901;height:3458" coordorigin="4580,2911" coordsize="901,3458" path="m4693,6094l4686,6084,4685,6083,4681,6077,4678,6072,4678,6072,4676,6067,4676,6068,4674,6063,4680,6103,4680,6104,4681,6077,4681,6077,4687,6113,4693,6123,4693,6094xe" filled="t" fillcolor="#E71223" stroked="f">
              <v:path arrowok="t"/>
              <v:fill/>
            </v:shape>
            <v:shape style="position:absolute;left:4580;top:2911;width:901;height:3458" coordorigin="4580,2911" coordsize="901,3458" path="m4721,6169l4721,6169,4726,6174,4726,6148,4726,6148,4731,6179,4731,6179,4736,6184,4736,6184,4741,6189,4741,6189,4748,6195,4748,6194,4757,6202,4756,6202,4765,6210,4764,6210,4773,6219,4773,6219,4773,6219,4774,6220,4776,6198,4768,6190,4768,6190,4759,6182,4759,6182,4752,6176,4752,6177,4747,6172,4747,6172,4743,6168,4743,6168,4738,6163,4738,6163,4734,6158,4734,6158,4730,6153,4730,6153,4726,6148,4723,6143,4723,6142,4721,6169xe" filled="t" fillcolor="#E71223" stroked="f">
              <v:path arrowok="t"/>
              <v:fill/>
            </v:shape>
            <v:shape style="position:absolute;left:4580;top:2911;width:901;height:3458" coordorigin="4580,2911" coordsize="901,3458" path="m4726,6148l4726,6174,4726,6174,4731,6179,4726,6148,4726,6148xe" filled="t" fillcolor="#E71223" stroked="f">
              <v:path arrowok="t"/>
              <v:fill/>
            </v:shape>
            <v:shape style="position:absolute;left:4580;top:2911;width:901;height:3458" coordorigin="4580,2911" coordsize="901,3458" path="m4942,6308l4938,6307,4938,6325,4939,6325,4942,6326,4942,6308xe" filled="t" fillcolor="#E71223" stroked="f">
              <v:path arrowok="t"/>
              <v:fill/>
            </v:shape>
            <v:shape style="position:absolute;left:4580;top:2911;width:901;height:3458" coordorigin="4580,2911" coordsize="901,3458" path="m4879,6286l4869,6278,4869,6278,4878,6286,4879,6286,4885,6290,4879,6286xe" filled="t" fillcolor="#E71223" stroked="f">
              <v:path arrowok="t"/>
              <v:fill/>
            </v:shape>
            <v:shape style="position:absolute;left:4580;top:2911;width:901;height:3458" coordorigin="4580,2911" coordsize="901,3458" path="m5098,6348l5098,6366,5103,6366,5103,6366,5099,6348,5099,6348,5077,6347,5043,6344,5044,6344,5076,6364,5098,6366,5098,6348xe" filled="t" fillcolor="#E71223" stroked="f">
              <v:path arrowok="t"/>
              <v:fill/>
            </v:shape>
            <v:shape style="position:absolute;left:4580;top:2911;width:901;height:3458" coordorigin="4580,2911" coordsize="901,3458" path="m5098,3040l5073,3079,5105,3047,5098,3040xe" filled="t" fillcolor="#E71223" stroked="f">
              <v:path arrowok="t"/>
              <v:fill/>
            </v:shape>
            <v:shape style="position:absolute;left:4580;top:2911;width:901;height:3458" coordorigin="4580,2911" coordsize="901,3458" path="m5118,6350l5114,6349,5113,6349,5108,6349,5111,6367,5107,6366,5107,6366,5103,6348,5099,6348,5099,6348,5103,6366,5107,6366,5111,6367,5112,6367,5115,6367,5118,6350xe" filled="t" fillcolor="#E71223" stroked="f">
              <v:path arrowok="t"/>
              <v:fill/>
            </v:shape>
            <v:shape style="position:absolute;left:4580;top:2911;width:901;height:3458" coordorigin="4580,2911" coordsize="901,3458" path="m5108,6349l5103,6348,5107,6366,5107,6366,5111,6367,5108,6349,5108,6349xe" filled="t" fillcolor="#E71223" stroked="f">
              <v:path arrowok="t"/>
              <v:fill/>
            </v:shape>
            <v:shape style="position:absolute;left:4580;top:2911;width:901;height:3458" coordorigin="4580,2911" coordsize="901,3458" path="m5136,6368l5134,6350,5129,6351,5124,6351,5119,6350,5118,6350,5115,6367,5112,6367,5111,6367,5116,6367,5116,6367,5121,6368,5126,6369,5131,6368,5136,6368xe" filled="t" fillcolor="#E71223" stroked="f">
              <v:path arrowok="t"/>
              <v:fill/>
            </v:shape>
            <v:shape style="position:absolute;left:4580;top:2911;width:901;height:3458" coordorigin="4580,2911" coordsize="901,3458" path="m5214,6314l5207,6340,5208,6340,5216,6334,5215,6313,5215,6313,5206,6319,5206,6319,5198,6325,5189,6330,5190,6330,5180,6335,5181,6334,5171,6339,5170,6339,5165,6342,5159,6345,5152,6347,5146,6348,5143,6349,5134,6350,5136,6368,5131,6368,5136,6367,5137,6367,5145,6366,5149,6366,5153,6365,5161,6363,5165,6361,5172,6358,5173,6358,5179,6355,5179,6355,5188,6350,5189,6350,5198,6345,5198,6345,5207,6340,5214,6314xe" filled="t" fillcolor="#E71223" stroked="f">
              <v:path arrowok="t"/>
              <v:fill/>
            </v:shape>
            <v:shape style="position:absolute;left:4580;top:2911;width:901;height:3458" coordorigin="4580,2911" coordsize="901,3458" path="m5309,6193l5310,6174,5308,6195,5308,6197,5309,6193xe" filled="t" fillcolor="#E71223" stroked="f">
              <v:path arrowok="t"/>
              <v:fill/>
            </v:shape>
            <v:shape style="position:absolute;left:4580;top:2911;width:901;height:3458" coordorigin="4580,2911" coordsize="901,3458" path="m5319,4887l5306,4854,5306,4855,5313,4925,5319,4887xe" filled="t" fillcolor="#E71223" stroked="f">
              <v:path arrowok="t"/>
              <v:fill/>
            </v:shape>
            <v:shape style="position:absolute;left:4580;top:2911;width:901;height:3458" coordorigin="4580,2911" coordsize="901,3458" path="m5326,6199l5328,6176,5331,6150,5331,6083,5332,6069,5332,6069,5333,6055,5333,6055,5336,6036,5336,6036,5340,5988,5340,5987,5341,5962,5341,5967,5341,5957,5341,5962,5337,5890,5336,5891,5327,5930,5326,5935,5326,5936,5325,5941,5324,5941,5324,5946,5324,5946,5323,5951,5323,5952,5323,5957,5323,5967,5325,6202,5326,6199xe" filled="t" fillcolor="#E71223" stroked="f">
              <v:path arrowok="t"/>
              <v:fill/>
            </v:shape>
            <v:shape style="position:absolute;left:4580;top:2911;width:901;height:3458" coordorigin="4580,2911" coordsize="901,3458" path="m5333,6123l5333,6115,5333,6110,5332,6107,5331,6096,5331,6097,5331,6150,5333,6123xe" filled="t" fillcolor="#E71223" stroked="f">
              <v:path arrowok="t"/>
              <v:fill/>
            </v:shape>
            <v:shape style="position:absolute;left:4580;top:2911;width:901;height:3458" coordorigin="4580,2911" coordsize="901,3458" path="m5219,6309l5215,6313,5215,6313,5216,6334,5217,6334,5226,6327,5227,6326,5231,6322,5235,6317,5240,6313,5245,6311,5248,6310,5253,6308,5257,6307,5261,6305,5266,6302,5270,6298,5273,6294,5276,6289,5280,6284,5284,6281,5289,6275,5292,6271,5294,6266,5296,6262,5297,6223,5294,6229,5290,6236,5286,6242,5286,6242,5280,6254,5278,6258,5275,6263,5272,6267,5267,6272,5263,6276,5260,6280,5258,6284,5254,6289,5249,6290,5246,6291,5241,6293,5237,6295,5233,6297,5228,6300,5223,6304,5218,6309,5219,6309xe" filled="t" fillcolor="#E71223" stroked="f">
              <v:path arrowok="t"/>
              <v:fill/>
            </v:shape>
            <v:shape style="position:absolute;left:4580;top:2911;width:901;height:3458" coordorigin="4580,2911" coordsize="901,3458" path="m5353,5833l5351,5840,5350,5844,5346,5855,5346,5855,5337,5890,5341,5962,5341,5957,5341,5958,5342,5953,5342,5953,5342,5949,5342,5949,5343,5944,5343,5944,5344,5940,5344,5940,5345,5934,5355,5895,5355,5895,5364,5860,5364,5860,5368,5849,5370,5842,5372,5837,5372,5836,5378,5760,5378,5758,5379,5756,5378,5759,5371,5777,5372,5776,5368,5785,5367,5787,5363,5804,5363,5804,5362,5810,5361,5815,5359,5820,5357,5825,5357,5824,5355,5829,5353,5833xe" filled="t" fillcolor="#E71223" stroked="f">
              <v:path arrowok="t"/>
              <v:fill/>
            </v:shape>
            <v:shape style="position:absolute;left:4580;top:2911;width:901;height:3458" coordorigin="4580,2911" coordsize="901,3458" path="m5382,5807l5381,5808,5385,5792,5385,5793,5385,5792,5385,5791,5386,5729,5384,5735,5384,5736,5382,5742,5382,5743,5380,5749,5380,5749,5379,5756,5378,5758,5378,5760,5372,5836,5372,5837,5374,5832,5377,5826,5379,5820,5381,5813,5381,5813,5382,5807xe" filled="t" fillcolor="#E71223" stroked="f">
              <v:path arrowok="t"/>
              <v:fill/>
            </v:shape>
            <v:shape style="position:absolute;left:4580;top:2911;width:901;height:3458" coordorigin="4580,2911" coordsize="901,3458" path="m5390,5719l5386,5729,5386,5729,5385,5791,5385,5792,5389,5784,5389,5783,5396,5765,5396,5764,5397,5760,5398,5753,5398,5754,5400,5747,5400,5748,5402,5741,5402,5742,5404,5736,5408,5727,5407,5727,5404,5735,5404,5736,5402,5695,5390,5719,5390,5719xe" filled="t" fillcolor="#E71223" stroked="f">
              <v:path arrowok="t"/>
              <v:fill/>
            </v:shape>
            <v:shape style="position:absolute;left:4580;top:2911;width:901;height:3458" coordorigin="4580,2911" coordsize="901,3458" path="m5331,6083l5331,6150,5331,6097,5331,6083,5332,6069,5331,6083xe" filled="t" fillcolor="#E71223" stroked="f">
              <v:path arrowok="t"/>
              <v:fill/>
            </v:shape>
            <v:shape style="position:absolute;left:4580;top:2911;width:901;height:3458" coordorigin="4580,2911" coordsize="901,3458" path="m4707,6114l4701,6104,4700,6104,4693,6094,4693,6094,4693,6123,4687,6113,4686,6113,4693,6123,4693,6123,4699,6133,4699,6133,4705,6145,4705,6145,4709,6151,4709,6151,4713,6157,4713,6157,4717,6163,4717,6163,4721,6169,4723,6142,4723,6143,4726,6148,4723,6143,4720,6137,4720,6137,4713,6125,4713,6125,4707,6114,4707,6114xe" filled="t" fillcolor="#E71223" stroked="f">
              <v:path arrowok="t"/>
              <v:fill/>
            </v:shape>
            <v:shape style="position:absolute;left:4580;top:2911;width:901;height:3458" coordorigin="4580,2911" coordsize="901,3458" path="m4597,5377l4596,5349,4596,5322,4596,5231,4595,5475,4594,4901,4594,4901,4591,4937,4591,4938,4590,5005,4591,5023,4590,5048,4588,5078,4584,5190,4582,5403,4582,5403,4581,5437,4580,5474,4580,5475,4580,5514,4581,5550,4583,5633,4582,5403,4583,5633,4584,5652,4584,5652,4587,5682,4589,5701,4589,5701,4590,5731,4591,5756,4591,5023,4591,5756,4591,5756,4593,5781,4593,5782,4598,5814,4602,5845,4608,5880,4608,5880,4615,5915,4615,5915,4616,5921,4616,5921,4616,5929,4616,5929,4617,5936,4617,5937,4619,5944,4619,5945,4620,5952,4620,5952,4622,5960,4623,5960,4627,5973,4627,5973,4634,5995,4634,5995,4635,6000,4635,6000,4636,6005,4636,6005,4638,6010,4638,6011,4641,6019,4645,6028,4644,6027,4647,6036,4647,6035,4651,6047,4651,6047,4652,6052,4652,6053,4654,6058,4654,6058,4656,6064,4656,6064,4658,6069,4659,6070,4661,6075,4661,6075,4664,6080,4664,6080,4667,6085,4671,6092,4673,6094,4680,6104,4687,6113,4681,6077,4681,6077,4680,6104,4680,6103,4674,6063,4674,6063,4672,6058,4672,6058,4670,6053,4670,6053,4668,6048,4668,6048,4667,6043,4667,6042,4663,6030,4663,6030,4660,6022,4660,6021,4656,6013,4657,6013,4653,6005,4653,6005,4652,6000,4652,6001,4651,5996,4651,5996,4650,5991,4649,5991,4642,5968,4642,5968,4638,5955,4638,5955,4636,5948,4636,5948,4635,5941,4635,5941,4633,5934,4633,5934,4632,5927,4632,5927,4632,5920,4632,5919,4631,5913,4631,5912,4624,5877,4624,5877,4618,5842,4614,5812,4609,5780,4609,5780,4607,5755,4607,5755,4606,5730,4604,5700,4604,5700,4602,5681,4599,5651,4599,5651,4599,5632,4596,5549,4596,5514,4595,5475,4596,5349,4596,5350,4595,5475,4597,5438,4597,5437,4597,5403,4597,5402,4597,5377xe" filled="t" fillcolor="#E71223" stroked="f">
              <v:path arrowok="t"/>
              <v:fill/>
            </v:shape>
            <v:shape style="position:absolute;left:4580;top:2911;width:901;height:3458" coordorigin="4580,2911" coordsize="901,3458" path="m4605,5023l4605,5006,4604,5049,4605,5023xe" filled="t" fillcolor="#E71223" stroked="f">
              <v:path arrowok="t"/>
              <v:fill/>
            </v:shape>
            <v:shape style="position:absolute;left:4580;top:2911;width:901;height:3458" coordorigin="4580,2911" coordsize="901,3458" path="m4836,6271l4843,6277,4843,6277,4852,6285,4852,6285,4857,6291,4858,6291,4868,6300,4869,6300,4875,6304,4879,6307,4884,6309,4888,6310,4893,6311,4899,6314,4904,6317,4909,6318,4912,6319,4916,6320,4916,6320,4927,6323,4934,6324,4934,6324,4938,6325,4942,6326,4942,6326,4942,6308,4942,6308,4942,6326,4939,6325,4938,6325,4938,6307,4938,6307,4931,6305,4931,6305,4920,6303,4920,6303,4916,6302,4910,6300,4904,6298,4900,6295,4896,6293,4891,6293,4887,6291,4885,6290,4879,6286,4878,6286,4869,6278,4864,6273,4855,6264,4854,6264,4847,6258,4847,6258,4839,6252,4839,6252,4831,6246,4831,6246,4823,6241,4814,6236,4814,6236,4805,6232,4801,6229,4797,6225,4794,6221,4793,6219,4787,6210,4786,6209,4777,6198,4776,6198,4774,6220,4773,6219,4779,6228,4782,6233,4785,6237,4789,6241,4794,6244,4798,6247,4806,6251,4806,6251,4814,6256,4822,6260,4821,6260,4829,6266,4829,6266,4836,6271,4836,6271xe" filled="t" fillcolor="#E71223" stroked="f">
              <v:path arrowok="t"/>
              <v:fill/>
            </v:shape>
            <v:shape style="position:absolute;left:4580;top:2911;width:901;height:3458" coordorigin="4580,2911" coordsize="901,3458" path="m5060,2956l5054,2956,5060,2956,5060,2956xe" filled="t" fillcolor="#E71223" stroked="f">
              <v:path arrowok="t"/>
              <v:fill/>
            </v:shape>
            <v:shape style="position:absolute;left:4580;top:2911;width:901;height:3458" coordorigin="4580,2911" coordsize="901,3458" path="m5124,3837l5123,3849,5118,3975,5118,3975,5119,4070,5120,4071,5128,4155,5128,4156,5136,4206,5138,3975,5139,3582,5129,3694,5129,3695,5126,3739,5126,3740,5126,3781,5124,3837,5124,3837xe" filled="t" fillcolor="#E71223" stroked="f">
              <v:path arrowok="t"/>
              <v:fill/>
            </v:shape>
            <v:shape style="position:absolute;left:4580;top:2911;width:901;height:3458" coordorigin="4580,2911" coordsize="901,3458" path="m5145,6366l5137,6367,5136,6367,5145,6366xe" filled="t" fillcolor="#E71223" stroked="f">
              <v:path arrowok="t"/>
              <v:fill/>
            </v:shape>
            <v:shape style="position:absolute;left:4580;top:2911;width:901;height:3458" coordorigin="4580,2911" coordsize="901,3458" path="m5341,5967l5341,5962,5340,5987,5341,5967xe" filled="t" fillcolor="#E71223" stroked="f">
              <v:path arrowok="t"/>
              <v:fill/>
            </v:shape>
            <v:shape style="position:absolute;left:4580;top:2911;width:901;height:3458" coordorigin="4580,2911" coordsize="901,3458" path="m5462,5506l5469,5561,5462,5505,5462,5506xe" filled="t" fillcolor="#E71223" stroked="f">
              <v:path arrowok="t"/>
              <v:fill/>
            </v:shape>
            <v:shape style="position:absolute;left:4580;top:2911;width:901;height:3458" coordorigin="4580,2911" coordsize="901,3458" path="m5469,5408l5469,5561,5469,5409,5469,5408xe" filled="t" fillcolor="#E71223" stroked="f">
              <v:path arrowok="t"/>
              <v:fill/>
            </v:shape>
            <v:shape style="position:absolute;left:4580;top:2911;width:901;height:3458" coordorigin="4580,2911" coordsize="901,3458" path="m5415,5207l5413,5273,5414,5273,5415,5207xe" filled="t" fillcolor="#E71223" stroked="f">
              <v:path arrowok="t"/>
              <v:fill/>
            </v:shape>
            <v:shape style="position:absolute;left:4580;top:2911;width:901;height:3458" coordorigin="4580,2911" coordsize="901,3458" path="m5364,5115l5365,5115,5376,5148,5397,5213,5397,5212,5403,5235,5403,5235,5405,5245,5405,5245,5407,5255,5407,5255,5410,5264,5410,5264,5413,5273,5424,5310,5424,5311,5429,5325,5429,5325,5432,5335,5432,5334,5434,5344,5434,5344,5436,5354,5436,5354,5444,5385,5444,5385,5447,5398,5447,5398,5451,5414,5451,5415,5453,5420,5453,5420,5455,5425,5455,5424,5456,5429,5456,5428,5457,5433,5457,5433,5458,5437,5458,5437,5459,5442,5459,5441,5459,5446,5459,5445,5460,5450,5460,5450,5460,5455,5462,5505,5462,5510,5462,5509,5462,5514,5462,5514,5461,5519,5461,5518,5460,5523,5460,5523,5459,5527,5459,5527,5458,5531,5458,5531,5457,5536,5456,5536,5451,5556,5451,5555,5440,5592,5440,5592,5432,5619,5432,5618,5428,5629,5412,5672,5402,5696,5402,5695,5404,5736,5404,5735,5412,5673,5404,5735,5407,5727,5419,5704,5419,5703,5429,5680,5430,5679,5446,5636,5446,5635,5450,5624,5450,5624,5457,5598,5469,5561,5462,5506,5462,5505,5469,5561,5469,5408,5469,5409,5469,5561,5469,5560,5474,5541,5474,5542,5476,5537,5476,5537,5477,5532,5477,5532,5479,5527,5479,5526,5480,5522,5480,5521,5480,5517,5480,5516,5481,5511,5481,5511,5481,5506,5481,5505,5479,5454,5479,5449,5478,5444,5478,5443,5478,5439,5477,5438,5477,5434,5477,5433,5476,5429,5475,5428,5474,5423,5474,5423,5473,5419,5473,5418,5471,5414,5471,5413,5469,5409,5465,5394,5462,5380,5462,5380,5454,5350,5455,5350,5452,5340,5452,5340,5450,5330,5450,5329,5447,5319,5447,5319,5442,5305,5442,5305,5432,5268,5431,5267,5428,5258,5428,5258,5425,5249,5426,5250,5423,5240,5423,5241,5421,5231,5421,5230,5416,5208,5415,5207,5414,5273,5413,5273,5415,5207,5394,5142,5394,5142,5383,5109,5383,5110,5373,5075,5373,5075,5363,5033,5354,4996,5354,4995,5343,4957,5337,4937,5331,4920,5331,4919,5319,4888,5313,4925,5306,4854,5313,4925,5306,4855,5306,4854,5284,4789,5263,4724,5264,4725,5221,4525,5186,4345,5186,4345,5171,4278,5171,4278,5155,4202,5155,4203,5147,4153,5147,4153,5139,4069,5139,4070,5138,3975,5143,3850,5144,3838,5144,3837,5145,3781,5146,3740,5146,3740,5149,3696,5149,3696,5158,3584,5158,3584,5165,3527,5165,3527,5175,3432,5174,3184,5174,3183,5175,3432,5177,3412,5177,3413,5180,3388,5183,3372,5183,3372,5185,3356,5185,3356,5187,3330,5187,3330,5190,3257,5194,3184,5194,3183,5193,3151,5193,3150,5190,3118,5190,3118,5184,3071,5184,3072,5183,3057,5183,3057,5182,3052,5182,3052,5182,3047,5182,3046,5181,3041,5181,3041,5180,3036,5180,3036,5179,3031,5178,3030,5177,3024,5177,3024,5174,3016,5174,3016,5171,3008,5171,3008,5167,3000,5167,3000,5164,2993,5163,2992,5162,2990,5156,2995,5149,2988,5147,3002,5147,3004,5150,3009,5153,3016,5153,3015,5156,3023,5156,3022,5158,3030,5158,3030,5160,3036,5160,3035,5161,3040,5161,3040,5162,3045,5162,3044,5162,3049,5162,3049,5163,3054,5163,3053,5163,3058,5163,3059,5165,3074,5171,3120,5171,3120,5173,3152,5173,3151,5174,3183,5171,3256,5167,3329,5166,3355,5166,3354,5164,3370,5164,3369,5161,3385,5158,3410,5158,3411,5156,3430,5146,3525,5139,3582,5138,3975,5136,4206,5136,4206,5152,4282,5167,4349,5202,4529,5202,4529,5245,4729,5245,4730,5266,4795,5266,4795,5288,4861,5288,4861,5302,4894,5313,4926,5313,4926,5318,4943,5325,4963,5325,4963,5335,5000,5335,5000,5344,5037,5354,5080,5354,5080,5364,5115xe" filled="t" fillcolor="#E71223" stroked="f">
              <v:path arrowok="t"/>
              <v:fill/>
            </v:shape>
            <v:shape style="position:absolute;left:3444;top:4420;width:1355;height:285" coordorigin="3444,4420" coordsize="1355,285" path="m3449,4430l3472,4435,3472,4435,3513,4440,3575,4449,3574,4449,3792,4493,3792,4493,3875,4513,3937,4528,3979,4538,4082,4560,4083,4560,4178,4578,4334,4604,4334,4604,4436,4614,4508,4621,4507,4621,4575,4630,4605,4634,4605,4634,4630,4636,4661,4639,4661,4639,4679,4641,4678,4641,4696,4645,4711,4648,4712,4648,4718,4649,4724,4650,4730,4652,4736,4654,4742,4657,4747,4660,4752,4664,4754,4665,4773,4685,4772,4685,4787,4702,4789,4705,4793,4705,4799,4701,4799,4697,4797,4694,4783,4677,4782,4676,4764,4656,4758,4651,4752,4646,4745,4642,4738,4639,4731,4637,4724,4635,4720,4634,4713,4633,4714,4633,4699,4630,4681,4626,4681,4626,4663,4623,4663,4623,4631,4621,4606,4619,4607,4619,4577,4615,4577,4615,4509,4605,4509,4605,4438,4599,4336,4588,4336,4589,4181,4562,4086,4544,4086,4544,3983,4522,3942,4512,3879,4496,3796,4475,3796,4475,3578,4431,3577,4431,3515,4422,3514,4422,3473,4420,3450,4421,3445,4422,3444,4427,3449,4430xe" filled="t" fillcolor="#E71223" stroked="f">
              <v:path arrowok="t"/>
              <v:fill/>
            </v:shape>
            <v:shape style="position:absolute;left:8424;top:3384;width:1491;height:780" coordorigin="8424,3384" coordsize="1491,780" path="m9547,3542l9256,3678,9255,3678,9037,3796,8779,3943,8642,4022,8497,4106,8483,4113,8452,4131,8452,4131,8447,4135,8440,4140,8434,4146,8428,4152,8424,4158,8427,4163,8433,4164,8434,4162,8439,4156,8445,4151,8450,4146,8453,4144,8458,4140,8458,4140,8489,4123,8502,4116,8502,4116,8648,4033,8786,3955,9044,3810,9044,3810,9263,3692,9547,3542xe" filled="t" fillcolor="#E71223" stroked="f">
              <v:path arrowok="t"/>
              <v:fill/>
            </v:shape>
            <v:shape style="position:absolute;left:8424;top:3384;width:1491;height:780" coordorigin="8424,3384" coordsize="1491,780" path="m9875,3400l9728,3458,9695,3473,9616,3509,9547,3542,9263,3692,9044,3810,9263,3692,9554,3556,9623,3524,9701,3487,9701,3487,9734,3473,9734,3473,9881,3414,9887,3412,9895,3409,9901,3406,9905,3403,9911,3399,9914,3397,9915,3392,9910,3385,9905,3384,9902,3387,9896,3391,9891,3394,9885,3397,9879,3399,9875,3400xe" filled="t" fillcolor="#E71223" stroked="f">
              <v:path arrowok="t"/>
              <v:fill/>
            </v:shape>
            <v:shape type="#_x0000_t75" style="position:absolute;left:5165;top:3686;width:2639;height:2187">
              <v:imagedata o:title="" r:id="rId22"/>
            </v:shape>
            <w10:wrap type="none"/>
          </v:group>
        </w:pict>
      </w:r>
      <w:r>
        <w:pict>
          <v:group style="position:absolute;margin-left:133.36pt;margin-top:198.608pt;width:10.65pt;height:2.25pt;mso-position-horizontal-relative:page;mso-position-vertical-relative:paragraph;z-index:-533" coordorigin="2667,3972" coordsize="213,45">
            <v:shape style="position:absolute;left:2667;top:3972;width:213;height:45" coordorigin="2667,3972" coordsize="213,45" path="m2880,3985l2836,3978,2877,4001,2877,4001,2880,3985xe" filled="t" fillcolor="#E71223" stroked="f">
              <v:path arrowok="t"/>
              <v:fill/>
            </v:shape>
            <v:shape style="position:absolute;left:2667;top:3972;width:213;height:45" coordorigin="2667,3972" coordsize="213,45" path="m3210,4082l3210,4082,3168,4067,3167,4067,3121,4053,3071,4038,3022,4023,2973,4009,2972,4008,2925,3998,2926,3998,2881,3986,2880,3985,2877,4001,2877,4001,2836,3978,2836,3978,2799,3969,2798,3969,2764,3963,2763,3963,2737,3959,2737,3959,2716,3956,2714,3956,2675,3959,2671,3959,2667,3963,2668,3967,2668,3971,2671,3975,2676,3974,2714,3972,2714,3972,2715,3972,2735,3975,2761,3979,2795,3985,2795,3985,2833,3993,2833,3994,2877,4001,2922,4014,2922,4014,2969,4024,2968,4024,3018,4039,3067,4053,3066,4053,3116,4068,3163,4082,3204,4097,3244,4114,3284,4130,3284,4130,3319,4146,3319,4147,3354,4162,3358,4163,3363,4161,3366,4153,3365,4149,3361,4147,3325,4132,3325,4132,3291,4116,3290,4115,3250,4099,3210,4082xe" filled="t" fillcolor="#E71223" stroked="f">
              <v:path arrowok="t"/>
              <v:fill/>
            </v:shape>
            <v:shape style="position:absolute;left:2667;top:3972;width:213;height:45" coordorigin="2667,3972" coordsize="213,45" path="m2715,3972l2714,3972,2714,3972,2735,3975,2715,3972xe" filled="t" fillcolor="#E71223" stroked="f">
              <v:path arrowok="t"/>
              <v:fill/>
            </v:shape>
            <w10:wrap type="none"/>
          </v:group>
        </w:pict>
      </w:r>
      <w:r>
        <w:pict>
          <v:group style="position:absolute;margin-left:151.21pt;margin-top:188.448pt;width:6.22pt;height:32.28pt;mso-position-horizontal-relative:page;mso-position-vertical-relative:paragraph;z-index:-532" coordorigin="3024,3769" coordsize="124,646">
            <v:shape style="position:absolute;left:3024;top:3769;width:124;height:646" coordorigin="3024,3769" coordsize="124,646" path="m3149,3769l3144,3770,3148,3793,3149,3791,3149,3769xe" filled="t" fillcolor="#E71223" stroked="f">
              <v:path arrowok="t"/>
              <v:fill/>
            </v:shape>
            <v:shape style="position:absolute;left:3024;top:3769;width:124;height:646" coordorigin="3024,3769" coordsize="124,646" path="m3144,3814l3144,3814,3148,3792,3155,3781,3157,3777,3155,3773,3149,3769,3149,3791,3148,3793,3144,3770,3142,3774,3135,3786,3134,3788,3129,3811,3129,3811,3122,3840,3122,3841,3116,3878,3109,3924,3101,3974,3101,3974,3092,4031,3082,4095,3083,4095,3068,4161,3068,4162,3056,4236,3040,4320,3024,4408,3025,4413,3031,4415,3035,4410,3055,4323,3072,4239,3072,4239,3084,4164,3084,4164,3098,4098,3098,4098,3107,4033,3117,3976,3124,3926,3124,3927,3131,3881,3137,3843,3137,3844,3144,3814xe" filled="t" fillcolor="#E71223" stroked="f">
              <v:path arrowok="t"/>
              <v:fill/>
            </v:shape>
            <w10:wrap type="none"/>
          </v:group>
        </w:pict>
      </w:r>
      <w:r>
        <w:pict>
          <v:group style="position:absolute;margin-left:499.66pt;margin-top:133.408pt;width:34.39pt;height:40.35pt;mso-position-horizontal-relative:page;mso-position-vertical-relative:paragraph;z-index:-531" coordorigin="9993,2668" coordsize="688,807">
            <v:shape style="position:absolute;left:10003;top:2859;width:298;height:132" coordorigin="10003,2859" coordsize="298,132" path="m10302,2948l10266,2932,10295,2962,10295,2962,10302,2948xe" filled="t" fillcolor="#E71223" stroked="f">
              <v:path arrowok="t"/>
              <v:fill/>
            </v:shape>
            <v:shape style="position:absolute;left:10003;top:2859;width:298;height:132" coordorigin="10003,2859" coordsize="298,132" path="m10533,3097l10538,3099,10544,3096,10545,3091,10544,3085,10542,3083,10513,3066,10483,3044,10483,3044,10447,3025,10411,3007,10412,3007,10375,2986,10374,2986,10337,2967,10302,2949,10302,2948,10295,2962,10295,2962,10266,2932,10231,2915,10196,2898,10196,2898,10162,2884,10163,2884,10133,2869,10132,2869,10127,2882,10127,2882,10101,2859,10074,2849,10050,2841,10049,2840,10028,2834,10028,2834,10011,2830,10005,2832,10003,2838,10008,2842,10025,2846,10046,2853,10045,2852,10069,2861,10097,2872,10127,2882,10156,2897,10157,2897,10190,2911,10225,2928,10260,2945,10295,2962,10330,2980,10368,2999,10367,2999,10404,3020,10405,3020,10440,3039,10475,3058,10475,3057,10504,3078,10505,3079,10533,3097xe" filled="t" fillcolor="#E71223" stroked="f">
              <v:path arrowok="t"/>
              <v:fill/>
            </v:shape>
            <v:shape style="position:absolute;left:10003;top:2859;width:298;height:132" coordorigin="10003,2859" coordsize="298,132" path="m10132,2869l10101,2859,10127,2882,10127,2882,10132,2869xe" filled="t" fillcolor="#E71223" stroked="f">
              <v:path arrowok="t"/>
              <v:fill/>
            </v:shape>
            <v:shape style="position:absolute;left:10283;top:2678;width:388;height:787" coordorigin="10283,2678" coordsize="388,787" path="m10571,2678l10573,2696,10578,2701,10584,2705,10589,2710,10594,2715,10596,2718,10609,2731,10618,2739,10622,2718,10609,2705,10604,2700,10598,2694,10591,2689,10584,2684,10580,2682,10576,2679,10571,2678xe" filled="t" fillcolor="#E71223" stroked="f">
              <v:path arrowok="t"/>
              <v:fill/>
            </v:shape>
            <v:shape style="position:absolute;left:10283;top:2678;width:388;height:787" coordorigin="10283,2678" coordsize="388,787" path="m10639,2736l10631,2727,10631,2727,10622,2718,10618,2739,10609,2731,10618,2739,10626,2747,10633,2755,10632,2755,10639,2764,10645,2772,10655,2786,10658,2789,10663,2790,10670,2785,10671,2780,10668,2776,10659,2763,10659,2763,10653,2754,10653,2753,10646,2745,10646,2744,10639,2736,10639,2736xe" filled="t" fillcolor="#E71223" stroked="f">
              <v:path arrowok="t"/>
              <v:fill/>
            </v:shape>
            <v:shape style="position:absolute;left:10283;top:2678;width:388;height:787" coordorigin="10283,2678" coordsize="388,787" path="m10485,2968l10467,2962,10379,3253,10485,2968xe" filled="t" fillcolor="#E71223" stroked="f">
              <v:path arrowok="t"/>
              <v:fill/>
            </v:shape>
            <v:shape style="position:absolute;left:10283;top:2678;width:388;height:787" coordorigin="10283,2678" coordsize="388,787" path="m10468,2962l10506,2836,10468,2962,10468,2962xe" filled="t" fillcolor="#E71223" stroked="f">
              <v:path arrowok="t"/>
              <v:fill/>
            </v:shape>
            <v:shape style="position:absolute;left:10283;top:2678;width:388;height:787" coordorigin="10283,2678" coordsize="388,787" path="m10540,2720l10556,2733,10541,2719,10540,2720xe" filled="t" fillcolor="#E71223" stroked="f">
              <v:path arrowok="t"/>
              <v:fill/>
            </v:shape>
            <v:shape style="position:absolute;left:10283;top:2678;width:388;height:787" coordorigin="10283,2678" coordsize="388,787" path="m10329,3373l10379,3253,10379,3253,10467,2962,10485,2968,10485,2968,10524,2841,10556,2733,10540,2720,10541,2719,10556,2733,10558,2724,10559,2724,10560,2719,10561,2715,10563,2711,10565,2707,10568,2701,10567,2695,10568,2701,10571,2697,10572,2698,10578,2701,10573,2696,10571,2678,10567,2678,10563,2680,10559,2684,10555,2688,10552,2693,10548,2698,10546,2703,10543,2709,10542,2715,10541,2715,10541,2719,10538,2727,10506,2836,10468,2962,10468,2962,10362,3246,10316,3367,10283,3458,10283,3463,10288,3465,10292,3462,10329,3373xe" filled="t" fillcolor="#E71223" stroked="f">
              <v:path arrowok="t"/>
              <v:fill/>
            </v:shape>
            <w10:wrap type="none"/>
          </v:group>
        </w:pict>
      </w:r>
      <w:r>
        <w:pict>
          <v:group style="position:absolute;margin-left:571.17pt;margin-top:64.0377pt;width:2.48pt;height:1.29pt;mso-position-horizontal-relative:page;mso-position-vertical-relative:paragraph;z-index:-530" coordorigin="11423,1281" coordsize="50,26">
            <v:shape style="position:absolute;left:11423;top:1281;width:50;height:26" coordorigin="11423,1281" coordsize="50,26" path="m11444,1304l11456,1281,11444,1285,11443,1286,11442,1306,11444,1304xe" filled="t" fillcolor="#66CC00" stroked="f">
              <v:path arrowok="t"/>
              <v:fill/>
            </v:shape>
            <v:shape style="position:absolute;left:11423;top:1281;width:50;height:26" coordorigin="11423,1281" coordsize="50,26" path="m11460,1297l11473,1297,11462,1296,11459,1297,11450,1301,11460,1297xe" filled="t" fillcolor="#66CC00" stroked="f">
              <v:path arrowok="t"/>
              <v:fill/>
            </v:shape>
            <v:shape style="position:absolute;left:11423;top:1281;width:50;height:26" coordorigin="11423,1281" coordsize="50,26" path="m11496,1288l11496,1284,11493,1281,11473,1280,11459,1280,11456,1281,11444,1304,11442,1306,11443,1286,11433,1291,11430,1294,11426,1300,11423,1304,11424,1309,11431,1314,11436,1314,11439,1310,11443,1305,11451,1301,11450,1301,11459,1297,11462,1296,11473,1297,11493,1296,11496,1293,11496,1288xe" filled="t" fillcolor="#66CC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12.  On the payment no home, profile, language, search to be visible,only notification shud be visible so that the user can see the</w:t>
      </w:r>
      <w:r>
        <w:rPr>
          <w:rFonts w:cs="Calibri" w:hAnsi="Calibri" w:eastAsia="Calibri" w:ascii="Calibri"/>
          <w:sz w:val="22"/>
          <w:szCs w:val="22"/>
        </w:rPr>
        <w:t> promocode there and ON MANY PAGES THERE ARE LINES VISIBLE WHICH LOOK VERY AWKWARD, REMOVE THESE LINES FROM</w:t>
      </w:r>
      <w:r>
        <w:rPr>
          <w:rFonts w:cs="Calibri" w:hAnsi="Calibri" w:eastAsia="Calibri" w:ascii="Calibri"/>
          <w:sz w:val="22"/>
          <w:szCs w:val="22"/>
        </w:rPr>
        <w:t> WHICHEVER PAGE THEY ARE VISIBLE. The lines visible in green circles are Ok, the lines visible in red circles to be removed.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45" w:lineRule="auto" w:line="259"/>
        <w:ind w:left="462" w:right="68" w:hanging="360"/>
      </w:pPr>
      <w:r>
        <w:rPr>
          <w:rFonts w:cs="Calibri" w:hAnsi="Calibri" w:eastAsia="Calibri" w:ascii="Calibri"/>
          <w:sz w:val="22"/>
          <w:szCs w:val="22"/>
        </w:rPr>
        <w:t>13.  Notification has to come the moment app is opened and it will say </w:t>
      </w:r>
      <w:r>
        <w:rPr>
          <w:rFonts w:cs="Calibri" w:hAnsi="Calibri" w:eastAsia="Calibri" w:ascii="Calibri"/>
          <w:sz w:val="22"/>
          <w:szCs w:val="22"/>
        </w:rPr>
        <w:t>“ </w:t>
      </w:r>
      <w:r>
        <w:rPr>
          <w:rFonts w:cs="Calibri" w:hAnsi="Calibri" w:eastAsia="Calibri" w:ascii="Calibri"/>
          <w:sz w:val="22"/>
          <w:szCs w:val="22"/>
        </w:rPr>
        <w:t>congratulations, you can avail FLAT 20% inaugural discount</w:t>
      </w:r>
      <w:r>
        <w:rPr>
          <w:rFonts w:cs="Calibri" w:hAnsi="Calibri" w:eastAsia="Calibri" w:ascii="Calibri"/>
          <w:sz w:val="22"/>
          <w:szCs w:val="22"/>
        </w:rPr>
        <w:t> by using promocode DKLAUNCH20.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44"/>
      </w:pPr>
      <w:r>
        <w:pict>
          <v:group style="position:absolute;margin-left:261.2pt;margin-top:-0.76pt;width:195.56pt;height:254.62pt;mso-position-horizontal-relative:page;mso-position-vertical-relative:paragraph;z-index:-529" coordorigin="5224,-15" coordsize="3911,5092">
            <v:shape type="#_x0000_t75" style="position:absolute;left:5224;top:9;width:2463;height:5068">
              <v:imagedata o:title="" r:id="rId23"/>
            </v:shape>
            <v:shape type="#_x0000_t75" style="position:absolute;left:7323;top:-15;width:1812;height:642">
              <v:imagedata o:title="" r:id="rId24"/>
            </v:shape>
            <w10:wrap type="none"/>
          </v:group>
        </w:pict>
      </w:r>
      <w:r>
        <w:pict>
          <v:shape type="#_x0000_t75" style="width:61.27pt;height:38.28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z w:val="22"/>
          <w:szCs w:val="22"/>
        </w:rPr>
        <w:t>14.  My history is giving the following error. Kindly correct this error.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5"/>
        <w:ind w:left="5006"/>
      </w:pPr>
      <w:r>
        <w:pict>
          <v:group style="position:absolute;margin-left:250.77pt;margin-top:247.277pt;width:147.84pt;height:153.22pt;mso-position-horizontal-relative:page;mso-position-vertical-relative:paragraph;z-index:-528" coordorigin="5015,4946" coordsize="2957,3064">
            <v:shape type="#_x0000_t75" style="position:absolute;left:5146;top:4946;width:2619;height:3064">
              <v:imagedata o:title="" r:id="rId26"/>
            </v:shape>
            <v:shape type="#_x0000_t75" style="position:absolute;left:5015;top:5858;width:2957;height:1333">
              <v:imagedata o:title="" r:id="rId27"/>
            </v:shape>
            <w10:wrap type="none"/>
          </v:group>
        </w:pict>
      </w:r>
      <w:r>
        <w:pict>
          <v:shape type="#_x0000_t75" style="width:104.79pt;height:215.6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Sz w:w="12240" w:h="15840"/>
          <w:pgMar w:top="840" w:bottom="280" w:left="400" w:right="80"/>
        </w:sectPr>
      </w:pPr>
      <w:r>
        <w:rPr>
          <w:rFonts w:cs="Calibri" w:hAnsi="Calibri" w:eastAsia="Calibri" w:ascii="Calibri"/>
          <w:sz w:val="22"/>
          <w:szCs w:val="22"/>
        </w:rPr>
        <w:t>15.  </w:t>
      </w:r>
      <w:r>
        <w:rPr>
          <w:rFonts w:cs="Calibri" w:hAnsi="Calibri" w:eastAsia="Calibri" w:ascii="Calibri"/>
          <w:sz w:val="22"/>
          <w:szCs w:val="22"/>
        </w:rPr>
        <w:t>“</w:t>
      </w:r>
      <w:r>
        <w:rPr>
          <w:rFonts w:cs="Calibri" w:hAnsi="Calibri" w:eastAsia="Calibri" w:ascii="Calibri"/>
          <w:sz w:val="22"/>
          <w:szCs w:val="22"/>
        </w:rPr>
        <w:t>My payment</w:t>
      </w:r>
      <w:r>
        <w:rPr>
          <w:rFonts w:cs="Calibri" w:hAnsi="Calibri" w:eastAsia="Calibri" w:ascii="Calibri"/>
          <w:sz w:val="22"/>
          <w:szCs w:val="22"/>
        </w:rPr>
        <w:t>” </w:t>
      </w:r>
      <w:r>
        <w:rPr>
          <w:rFonts w:cs="Calibri" w:hAnsi="Calibri" w:eastAsia="Calibri" w:ascii="Calibri"/>
          <w:sz w:val="22"/>
          <w:szCs w:val="22"/>
        </w:rPr>
        <w:t>is showing 499 whereas I </w:t>
      </w:r>
      <w:r>
        <w:rPr>
          <w:rFonts w:cs="Calibri" w:hAnsi="Calibri" w:eastAsia="Calibri" w:ascii="Calibri"/>
          <w:sz w:val="22"/>
          <w:szCs w:val="22"/>
        </w:rPr>
        <w:t>haven’t </w:t>
      </w:r>
      <w:r>
        <w:rPr>
          <w:rFonts w:cs="Calibri" w:hAnsi="Calibri" w:eastAsia="Calibri" w:ascii="Calibri"/>
          <w:sz w:val="22"/>
          <w:szCs w:val="22"/>
        </w:rPr>
        <w:t>made any payment.There is some error in the linking. 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(AYUSH)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48"/>
        <w:ind w:left="102"/>
      </w:pPr>
      <w:r>
        <w:pict>
          <v:shape type="#_x0000_t75" style="position:absolute;margin-left:145.41pt;margin-top:20.19pt;width:182.29pt;height:24.32pt;mso-position-horizontal-relative:page;mso-position-vertical-relative:page;z-index:-511">
            <v:imagedata o:title="" r:id="rId29"/>
          </v:shape>
        </w:pict>
      </w:r>
      <w:r>
        <w:pict>
          <v:shape type="#_x0000_t202" style="position:absolute;margin-left:199.905pt;margin-top:4.79773pt;width:9.08972pt;height:11.04pt;mso-position-horizontal-relative:page;mso-position-vertical-relative:paragraph;z-index:-527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20"/>
                    <w:ind w:right="-53"/>
                  </w:pPr>
                  <w:r>
                    <w:rPr>
                      <w:rFonts w:cs="Calibri" w:hAnsi="Calibri" w:eastAsia="Calibri" w:ascii="Calibri"/>
                      <w:position w:val="1"/>
                      <w:sz w:val="22"/>
                      <w:szCs w:val="22"/>
                    </w:rPr>
                    <w:t>fo</w:t>
                  </w:r>
                  <w:r>
                    <w:rPr>
                      <w:rFonts w:cs="Calibri" w:hAnsi="Calibri" w:eastAsia="Calibri" w:ascii="Calibri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04.08pt;margin-top:2.25773pt;width:8.81467pt;height:13.58pt;mso-position-horizontal-relative:page;mso-position-vertical-relative:paragraph;z-index:-526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before="3"/>
                    <w:ind w:left="99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09.53pt;margin-top:3.03773pt;width:16.2327pt;height:13.87pt;mso-position-horizontal-relative:page;mso-position-vertical-relative:paragraph;z-index:-525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15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ev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22.1pt;margin-top:3.39773pt;width:17.9663pt;height:16.32pt;mso-position-horizontal-relative:page;mso-position-vertical-relative:paragraph;z-index:-524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73" w:right="-53"/>
                  </w:pPr>
                  <w:r>
                    <w:rPr>
                      <w:rFonts w:cs="Calibri" w:hAnsi="Calibri" w:eastAsia="Calibri" w:ascii="Calibri"/>
                      <w:position w:val="1"/>
                      <w:sz w:val="22"/>
                      <w:szCs w:val="22"/>
                    </w:rPr>
                    <w:t>ery</w:t>
                  </w:r>
                  <w:r>
                    <w:rPr>
                      <w:rFonts w:cs="Calibri" w:hAnsi="Calibri" w:eastAsia="Calibri" w:ascii="Calibri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33.97pt;margin-top:2.56773pt;width:18.0638pt;height:17.38pt;mso-position-horizontal-relative:page;mso-position-vertical-relative:paragraph;z-index:-523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60"/>
                    <w:ind w:left="121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thi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44.7pt;margin-top:2.41773pt;width:13.1027pt;height:17.93pt;mso-position-horizontal-relative:page;mso-position-vertical-relative:paragraph;z-index:-522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60"/>
                    <w:ind w:left="146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49.74pt;margin-top:3.12773pt;width:13.2218pt;height:18.18pt;mso-position-horizontal-relative:page;mso-position-vertical-relative:paragraph;z-index:-521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61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58.73pt;margin-top:3.30773pt;width:12.7019pt;height:18.6pt;mso-position-horizontal-relative:page;mso-position-vertical-relative:paragraph;z-index:-520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38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63.74pt;margin-top:3.03773pt;width:13.5436pt;height:18.97pt;mso-position-horizontal-relative:page;mso-position-vertical-relative:paragraph;z-index:-519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55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71.18pt;margin-top:3.14773pt;width:15.254pt;height:19.24pt;mso-position-horizontal-relative:page;mso-position-vertical-relative:paragraph;z-index:-518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69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79.47pt;margin-top:2.98773pt;width:12.6308pt;height:19.53pt;mso-position-horizontal-relative:page;mso-position-vertical-relative:paragraph;z-index:-517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40"/>
                    <w:ind w:left="138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86.27pt;margin-top:2.70773pt;width:19.4527pt;height:19.67pt;mso-position-horizontal-relative:page;mso-position-vertical-relative:paragraph;z-index:-516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lineRule="exact" w:line="260"/>
                    <w:ind w:left="167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ap</w:t>
                  </w:r>
                </w:p>
              </w:txbxContent>
            </v:textbox>
            <w10:wrap type="none"/>
          </v:shape>
        </w:pict>
      </w:r>
      <w:r>
        <w:rPr>
          <w:rFonts w:cs="Calibri" w:hAnsi="Calibri" w:eastAsia="Calibri" w:ascii="Calibri"/>
          <w:sz w:val="22"/>
          <w:szCs w:val="22"/>
        </w:rPr>
        <w:t>16.  The date format will be dd/mm/yy                                                       CHANGE IT.   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 w:lineRule="auto" w:line="259"/>
        <w:ind w:left="462" w:right="222" w:hanging="360"/>
      </w:pPr>
      <w:r>
        <w:pict>
          <v:shape type="#_x0000_t202" style="position:absolute;margin-left:296.99pt;margin-top:-14.7423pt;width:14.4845pt;height:19.81pt;mso-position-horizontal-relative:page;mso-position-vertical-relative:paragraph;z-index:-515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before="26"/>
                    <w:ind w:left="174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03.93pt;margin-top:-14.3123pt;width:10.307pt;height:20.04pt;mso-position-horizontal-relative:page;mso-position-vertical-relative:paragraph;z-index:-514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right"/>
                    <w:spacing w:before="17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10.15pt;margin-top:-14.3023pt;width:21.4823pt;height:20.34pt;mso-position-horizontal-relative:page;mso-position-vertical-relative:paragraph;z-index:-513" filled="f" stroked="f">
            <v:textbox inset="0,0,0,0">
              <w:txbxContent>
                <w:p>
                  <w:pPr>
                    <w:rPr>
                      <w:rFonts w:cs="Calibri" w:hAnsi="Calibri" w:eastAsia="Calibri" w:ascii="Calibri"/>
                      <w:sz w:val="22"/>
                      <w:szCs w:val="22"/>
                    </w:rPr>
                    <w:jc w:val="left"/>
                    <w:spacing w:before="17"/>
                    <w:ind w:left="182" w:right="-53"/>
                  </w:pPr>
                  <w:r>
                    <w:rPr>
                      <w:rFonts w:cs="Calibri" w:hAnsi="Calibri" w:eastAsia="Calibri" w:ascii="Calibri"/>
                      <w:sz w:val="22"/>
                      <w:szCs w:val="22"/>
                    </w:rPr>
                    <w:t>SO</w:t>
                  </w:r>
                </w:p>
              </w:txbxContent>
            </v:textbox>
            <w10:wrap type="none"/>
          </v:shape>
        </w:pict>
      </w:r>
      <w:r>
        <w:rPr>
          <w:rFonts w:cs="Calibri" w:hAnsi="Calibri" w:eastAsia="Calibri" w:ascii="Calibri"/>
          <w:sz w:val="22"/>
          <w:szCs w:val="22"/>
        </w:rPr>
        <w:t>17.  The moment I log in with my details, the welcome email and sms and notification must immediately go to email, phone and</w:t>
      </w:r>
      <w:r>
        <w:rPr>
          <w:rFonts w:cs="Calibri" w:hAnsi="Calibri" w:eastAsia="Calibri" w:ascii="Calibri"/>
          <w:sz w:val="22"/>
          <w:szCs w:val="22"/>
        </w:rPr>
        <w:t> app(notifications) respectively. It is not happening now.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4"/>
        <w:ind w:left="102"/>
      </w:pPr>
      <w:r>
        <w:rPr>
          <w:rFonts w:cs="Calibri" w:hAnsi="Calibri" w:eastAsia="Calibri" w:ascii="Calibri"/>
          <w:sz w:val="22"/>
          <w:szCs w:val="22"/>
        </w:rPr>
        <w:t>18.  Chat bot text is not proper, see it below, it has to be properly aligned (Justify), also the font size has to be increased.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z w:val="22"/>
          <w:szCs w:val="22"/>
        </w:rPr>
        <w:t>19.  Wherever there is discount and % of discount , it has to be in </w:t>
      </w:r>
      <w:r>
        <w:rPr>
          <w:rFonts w:cs="Calibri" w:hAnsi="Calibri" w:eastAsia="Calibri" w:ascii="Calibri"/>
          <w:b/>
          <w:sz w:val="22"/>
          <w:szCs w:val="22"/>
        </w:rPr>
        <w:t>BOLD. 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 w:lineRule="auto" w:line="259"/>
        <w:ind w:left="462" w:right="199" w:hanging="360"/>
      </w:pPr>
      <w:r>
        <w:pict>
          <v:group style="position:absolute;margin-left:127.15pt;margin-top:-338.792pt;width:274.45pt;height:378.46pt;mso-position-horizontal-relative:page;mso-position-vertical-relative:paragraph;z-index:-512" coordorigin="2543,-6776" coordsize="5489,7569">
            <v:shape style="position:absolute;left:3130;top:264;width:1908;height:0" coordorigin="3130,264" coordsize="1908,0" path="m3130,264l5038,264e" filled="f" stroked="t" strokeweight="0.82pt" strokecolor="#0462C1">
              <v:path arrowok="t"/>
            </v:shape>
            <v:shape type="#_x0000_t75" style="position:absolute;left:4879;top:-6776;width:3153;height:6487">
              <v:imagedata o:title="" r:id="rId30"/>
            </v:shape>
            <v:shape type="#_x0000_t75" style="position:absolute;left:3845;top:-5083;width:3263;height:4916">
              <v:imagedata o:title="" r:id="rId31"/>
            </v:shape>
            <v:shape style="position:absolute;left:2553;top:-2230;width:2396;height:3013" coordorigin="2553,-2230" coordsize="2396,3013" path="m4911,-2200l4925,-2196,4916,-2202,4915,-2213,4907,-2200,4910,-2186,4910,-2187,4925,-2196,4911,-2200xe" filled="t" fillcolor="#E71223" stroked="f">
              <v:path arrowok="t"/>
              <v:fill/>
            </v:shape>
            <v:shape style="position:absolute;left:2553;top:-2230;width:2396;height:3013" coordorigin="2553,-2230" coordsize="2396,3013" path="m4901,-2200l4892,-2178,4892,-2178,4901,-2182,4901,-2182,4910,-2186,4907,-2200,4915,-2213,4900,-2205,4892,-2201,4901,-2200xe" filled="t" fillcolor="#E71223" stroked="f">
              <v:path arrowok="t"/>
              <v:fill/>
            </v:shape>
            <v:shape style="position:absolute;left:2553;top:-2230;width:2396;height:3013" coordorigin="2553,-2230" coordsize="2396,3013" path="m4931,-2208l4930,-2210,4930,-2209,4931,-2208,4935,-2207,4931,-2208xe" filled="t" fillcolor="#E71223" stroked="f">
              <v:path arrowok="t"/>
              <v:fill/>
            </v:shape>
            <v:shape style="position:absolute;left:2553;top:-2230;width:2396;height:3013" coordorigin="2553,-2230" coordsize="2396,3013" path="m4925,-2208l4926,-2209,4929,-2222,4920,-2204,4925,-2206,4925,-2208xe" filled="t" fillcolor="#E71223" stroked="f">
              <v:path arrowok="t"/>
              <v:fill/>
            </v:shape>
            <v:shape style="position:absolute;left:2553;top:-2230;width:2396;height:3013" coordorigin="2553,-2230" coordsize="2396,3013" path="m2870,769l2866,768,2864,768,2858,769,2848,770,2844,769,2837,764,2833,761,2827,757,2823,752,2820,748,2795,713,2780,694,2780,694,2766,674,2767,674,2746,640,2701,560,2680,525,2680,525,2671,510,2671,510,2662,495,2663,496,2649,467,2649,468,2645,458,2645,458,2630,420,2631,421,2604,321,2604,321,2594,281,2594,281,2590,262,2590,263,2587,243,2587,244,2583,213,2580,185,2574,120,2574,121,2571,56,2571,57,2571,-8,2571,-8,2573,-79,2573,-78,2579,-141,2579,-141,2588,-203,2588,-203,2599,-265,2599,-265,2616,-340,2616,-339,2643,-429,2656,-467,2667,-501,2667,-500,2681,-534,2681,-534,2696,-568,2746,-666,2746,-666,2818,-787,2825,-797,2824,-797,2849,-832,2849,-832,2875,-866,2875,-865,2903,-898,2903,-898,2940,-937,2972,-972,3021,-1024,3021,-1024,3071,-1074,3124,-1121,3124,-1121,3198,-1181,3197,-1181,3391,-1319,3631,-1475,3630,-1475,3817,-1583,4029,-1708,4323,-1890,4366,-1916,4507,-1997,4537,-2013,4560,-2026,4581,-2058,4551,-2044,4550,-2043,4527,-2031,4527,-2031,4497,-2014,4356,-1933,4313,-1907,4019,-1725,3807,-1600,3621,-1491,3620,-1491,3380,-1335,3380,-1335,3186,-1195,3186,-1195,3112,-1135,3112,-1135,3059,-1087,3059,-1087,3008,-1037,3008,-1037,2959,-985,2926,-949,2927,-950,2890,-910,2889,-910,2861,-877,2861,-877,2835,-843,2834,-842,2810,-807,2809,-807,2803,-797,2730,-675,2730,-674,2696,-568,2696,-568,2730,-674,2680,-576,2680,-576,2664,-541,2651,-507,2639,-473,2639,-472,2626,-434,2599,-344,2599,-344,2582,-269,2581,-268,2570,-206,2570,-206,2562,-143,2562,-143,2556,-80,2556,-80,2553,-9,2553,-8,2553,57,2553,57,2557,122,2557,122,2563,187,2566,214,2569,246,2571,-8,2572,265,2572,266,2577,285,2577,285,2587,326,2614,426,2614,427,2629,464,2629,465,2633,474,2633,475,2647,503,2647,504,2656,519,2656,519,2666,534,2687,568,2732,648,2753,683,2753,683,2767,703,2782,723,2782,722,2808,757,2811,762,2815,766,2820,770,2824,773,2829,776,2834,779,2839,782,2843,783,2847,783,2851,783,2861,780,2866,779,2873,779,2874,773,2870,769xe" filled="t" fillcolor="#E71223" stroked="f">
              <v:path arrowok="t"/>
              <v:fill/>
            </v:shape>
            <v:shape style="position:absolute;left:2553;top:-2230;width:2396;height:3013" coordorigin="2553,-2230" coordsize="2396,3013" path="m2569,246l2569,246,2572,265,2571,-8,2569,246xe" filled="t" fillcolor="#E71223" stroked="f">
              <v:path arrowok="t"/>
              <v:fill/>
            </v:shape>
            <v:shape style="position:absolute;left:2553;top:-2230;width:2396;height:3013" coordorigin="2553,-2230" coordsize="2396,3013" path="m4927,-2209l4928,-2212,4928,-2213,4927,-2209xe" filled="t" fillcolor="#E71223" stroked="f">
              <v:path arrowok="t"/>
              <v:fill/>
            </v:shape>
            <v:shape style="position:absolute;left:2553;top:-2230;width:2396;height:3013" coordorigin="2553,-2230" coordsize="2396,3013" path="m4876,-2201l4881,-2200,4891,-2200,4892,-2200,4892,-2201,4900,-2204,4901,-2221,4888,-2220,4881,-2219,4876,-2219,4872,-2215,4872,-2205,4876,-2201xe" filled="t" fillcolor="#E71223" stroked="f">
              <v:path arrowok="t"/>
              <v:fill/>
            </v:shape>
            <v:shape style="position:absolute;left:2553;top:-2230;width:2396;height:3013" coordorigin="2553,-2230" coordsize="2396,3013" path="m4929,-2230l4932,-2223,4934,-2229,4929,-2230xe" filled="t" fillcolor="#E71223" stroked="f">
              <v:path arrowok="t"/>
              <v:fill/>
            </v:shape>
            <v:shape style="position:absolute;left:2553;top:-2230;width:2396;height:3013" coordorigin="2553,-2230" coordsize="2396,3013" path="m2730,-674l2696,-568,2696,-568,2730,-674xe" filled="t" fillcolor="#E71223" stroked="f">
              <v:path arrowok="t"/>
              <v:fill/>
            </v:shape>
            <v:shape style="position:absolute;left:2553;top:-2230;width:2396;height:3013" coordorigin="2553,-2230" coordsize="2396,3013" path="m2573,-79l2571,-8,2571,-8,2573,-79xe" filled="t" fillcolor="#E71223" stroked="f">
              <v:path arrowok="t"/>
              <v:fill/>
            </v:shape>
            <v:shape style="position:absolute;left:2553;top:-2230;width:2396;height:3013" coordorigin="2553,-2230" coordsize="2396,3013" path="m4930,-2210l4928,-2209,4928,-2209,4940,-2204,4938,-2227,4937,-2228,4936,-2224,4930,-2210,4927,-2209,4927,-2209,4925,-2208,4925,-2206,4920,-2204,4929,-2222,4929,-2230,4923,-2229,4918,-2227,4913,-2224,4909,-2221,4904,-2221,4901,-2221,4900,-2204,4892,-2201,4892,-2200,4891,-2200,4884,-2197,4884,-2197,4865,-2189,4864,-2189,4797,-2161,4797,-2161,4736,-2131,4581,-2058,4581,-2058,4560,-2026,4537,-2013,4560,-2026,4590,-2040,4745,-2113,4806,-2143,4805,-2142,4872,-2170,4892,-2178,4901,-2200,4892,-2201,4900,-2205,4915,-2213,4916,-2202,4925,-2196,4925,-2207,4928,-2209,4928,-2209,4928,-2209,4930,-2210,4931,-2208,4935,-2207,4931,-2208,4930,-2209,4930,-2210xe" filled="t" fillcolor="#E71223" stroked="f">
              <v:path arrowok="t"/>
              <v:fill/>
            </v:shape>
            <v:shape style="position:absolute;left:2553;top:-2230;width:2396;height:3013" coordorigin="2553,-2230" coordsize="2396,3013" path="m4925,-2208l4927,-2209,4927,-2209,4928,-2213,4928,-2212,4927,-2209,4930,-2210,4936,-2224,4937,-2228,4938,-2227,4940,-2204,4941,-2204,4946,-2205,4949,-2210,4949,-2215,4948,-2219,4945,-2223,4941,-2226,4938,-2227,4934,-2229,4932,-2223,4929,-2230,4929,-2222,4926,-2209,4925,-2208xe" filled="t" fillcolor="#E71223" stroked="f">
              <v:path arrowok="t"/>
              <v:fill/>
            </v:shape>
            <v:shape style="position:absolute;left:2553;top:-2230;width:2396;height:3013" coordorigin="2553,-2230" coordsize="2396,3013" path="m4928,-2209l4925,-2207,4925,-2196,4940,-2204,4928,-2209,4928,-2209,4928,-2209,4928,-2209xe" filled="t" fillcolor="#E71223" stroked="f">
              <v:path arrowok="t"/>
              <v:fill/>
            </v:shape>
            <v:shape type="#_x0000_t75" style="position:absolute;left:3076;top:-3993;width:1838;height:2896">
              <v:imagedata o:title="" r:id="rId32"/>
            </v:shape>
            <w10:wrap type="none"/>
          </v:group>
        </w:pict>
      </w:r>
      <w:r>
        <w:rPr>
          <w:rFonts w:cs="Calibri" w:hAnsi="Calibri" w:eastAsia="Calibri" w:ascii="Calibri"/>
          <w:sz w:val="22"/>
          <w:szCs w:val="22"/>
        </w:rPr>
        <w:t>20.  Wherever we have given </w:t>
      </w:r>
      <w:hyperlink r:id="rId33">
        <w:r>
          <w:rPr>
            <w:rFonts w:cs="Calibri" w:hAnsi="Calibri" w:eastAsia="Calibri" w:ascii="Calibri"/>
            <w:color w:val="0462C1"/>
            <w:sz w:val="22"/>
            <w:szCs w:val="22"/>
          </w:rPr>
          <w:t>info@dishakiran.com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and </w:t>
        </w:r>
      </w:hyperlink>
      <w:r>
        <w:rPr>
          <w:rFonts w:cs="Calibri" w:hAnsi="Calibri" w:eastAsia="Calibri" w:ascii="Calibri"/>
          <w:color w:val="0462C1"/>
          <w:sz w:val="22"/>
          <w:szCs w:val="22"/>
        </w:rPr>
      </w:r>
      <w:hyperlink r:id="rId34"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cu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sto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ersup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p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rt@d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ish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akiran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.co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  <w:t>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, these should be direct links to go to</w:t>
        </w:r>
      </w:hyperlink>
      <w:r>
        <w:rPr>
          <w:rFonts w:cs="Calibri" w:hAnsi="Calibri" w:eastAsia="Calibri" w:ascii="Calibri"/>
          <w:color w:val="000000"/>
          <w:sz w:val="22"/>
          <w:szCs w:val="22"/>
        </w:rPr>
        <w:t> their email so that they can send us the mail directly by clicking on our links. </w:t>
      </w:r>
      <w:r>
        <w:rPr>
          <w:rFonts w:cs="Calibri" w:hAnsi="Calibri" w:eastAsia="Calibri" w:ascii="Calibri"/>
          <w:b/>
          <w:color w:val="000000"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4" w:lineRule="auto" w:line="259"/>
        <w:ind w:left="462" w:right="252" w:hanging="360"/>
      </w:pPr>
      <w:r>
        <w:rPr>
          <w:rFonts w:cs="Calibri" w:hAnsi="Calibri" w:eastAsia="Calibri" w:ascii="Calibri"/>
          <w:sz w:val="22"/>
          <w:szCs w:val="22"/>
        </w:rPr>
        <w:t>21.  In chat bot, 2 answers should never be allowed to be seen together, see below. People should either see the army discount</w:t>
      </w:r>
      <w:r>
        <w:rPr>
          <w:rFonts w:cs="Calibri" w:hAnsi="Calibri" w:eastAsia="Calibri" w:ascii="Calibri"/>
          <w:sz w:val="22"/>
          <w:szCs w:val="22"/>
        </w:rPr>
        <w:t> or school discount on the same page, so when one quesry is clicked , the other answer shud vanish.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"/>
        <w:ind w:left="102"/>
      </w:pPr>
      <w:r>
        <w:rPr>
          <w:rFonts w:cs="Calibri" w:hAnsi="Calibri" w:eastAsia="Calibri" w:ascii="Calibri"/>
          <w:sz w:val="22"/>
          <w:szCs w:val="22"/>
        </w:rPr>
        <w:t>22.  Spelling mistakes in customersupport@dishakiran.com of defence discount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RAMA)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 w:lineRule="auto" w:line="259"/>
        <w:ind w:left="462" w:right="238" w:hanging="360"/>
      </w:pPr>
      <w:r>
        <w:rPr>
          <w:rFonts w:cs="Calibri" w:hAnsi="Calibri" w:eastAsia="Calibri" w:ascii="Calibri"/>
          <w:sz w:val="22"/>
          <w:szCs w:val="22"/>
        </w:rPr>
        <w:t>23.  DK app shud not close by pressing </w:t>
      </w:r>
      <w:r>
        <w:rPr>
          <w:rFonts w:cs="Calibri" w:hAnsi="Calibri" w:eastAsia="Calibri" w:ascii="Calibri"/>
          <w:sz w:val="22"/>
          <w:szCs w:val="22"/>
        </w:rPr>
        <w:t>“</w:t>
      </w:r>
      <w:r>
        <w:rPr>
          <w:rFonts w:cs="Calibri" w:hAnsi="Calibri" w:eastAsia="Calibri" w:ascii="Calibri"/>
          <w:sz w:val="22"/>
          <w:szCs w:val="22"/>
        </w:rPr>
        <w:t>back</w:t>
      </w:r>
      <w:r>
        <w:rPr>
          <w:rFonts w:cs="Calibri" w:hAnsi="Calibri" w:eastAsia="Calibri" w:ascii="Calibri"/>
          <w:sz w:val="22"/>
          <w:szCs w:val="22"/>
        </w:rPr>
        <w:t>” </w:t>
      </w:r>
      <w:r>
        <w:rPr>
          <w:rFonts w:cs="Calibri" w:hAnsi="Calibri" w:eastAsia="Calibri" w:ascii="Calibri"/>
          <w:sz w:val="22"/>
          <w:szCs w:val="22"/>
        </w:rPr>
        <w:t>only once from home page or from anywhere. It should take 2 times click on back</w:t>
      </w:r>
      <w:r>
        <w:rPr>
          <w:rFonts w:cs="Calibri" w:hAnsi="Calibri" w:eastAsia="Calibri" w:ascii="Calibri"/>
          <w:sz w:val="22"/>
          <w:szCs w:val="22"/>
        </w:rPr>
        <w:t> for app to close and before closing the app, following message shud come </w:t>
      </w:r>
      <w:r>
        <w:rPr>
          <w:rFonts w:cs="Calibri" w:hAnsi="Calibri" w:eastAsia="Calibri" w:ascii="Calibri"/>
          <w:sz w:val="22"/>
          <w:szCs w:val="22"/>
        </w:rPr>
        <w:t>“</w:t>
      </w:r>
      <w:r>
        <w:rPr>
          <w:rFonts w:cs="Calibri" w:hAnsi="Calibri" w:eastAsia="Calibri" w:ascii="Calibri"/>
          <w:sz w:val="22"/>
          <w:szCs w:val="22"/>
        </w:rPr>
        <w:t>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4" w:lineRule="auto" w:line="257"/>
        <w:ind w:left="5356" w:right="210" w:hanging="4753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“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r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y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su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r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y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w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to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c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os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h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Ap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p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,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th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ch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d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i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s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co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i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s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va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i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b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y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ow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,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w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r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co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m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m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d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y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ou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va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i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l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th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e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d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i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sco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u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n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t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“</w:t>
      </w:r>
      <w:r>
        <w:rPr>
          <w:rFonts w:cs="Calibri" w:hAnsi="Calibri" w:eastAsia="Calibri" w:ascii="Calibri"/>
          <w:b/>
          <w:sz w:val="24"/>
          <w:szCs w:val="24"/>
          <w:highlight w:val="yellow"/>
        </w:rPr>
      </w:r>
      <w:r>
        <w:rPr>
          <w:rFonts w:cs="Calibri" w:hAnsi="Calibri" w:eastAsia="Calibri" w:ascii="Calibri"/>
          <w:b/>
          <w:sz w:val="24"/>
          <w:szCs w:val="24"/>
          <w:highlight w:val="yellow"/>
        </w:rPr>
        <w:t> 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"/>
        <w:ind w:left="102"/>
      </w:pPr>
      <w:r>
        <w:rPr>
          <w:rFonts w:cs="Calibri" w:hAnsi="Calibri" w:eastAsia="Calibri" w:ascii="Calibri"/>
          <w:sz w:val="24"/>
          <w:szCs w:val="24"/>
        </w:rPr>
        <w:t>24. Once a user is logged in , after </w:t>
      </w:r>
      <w:r>
        <w:rPr>
          <w:rFonts w:cs="Calibri" w:hAnsi="Calibri" w:eastAsia="Calibri" w:ascii="Calibri"/>
          <w:sz w:val="24"/>
          <w:szCs w:val="24"/>
          <w:highlight w:val="red"/>
        </w:rPr>
        <w:t>X</w:t>
      </w:r>
      <w:r>
        <w:rPr>
          <w:rFonts w:cs="Calibri" w:hAnsi="Calibri" w:eastAsia="Calibri" w:ascii="Calibri"/>
          <w:sz w:val="24"/>
          <w:szCs w:val="24"/>
          <w:highlight w:val="red"/>
        </w:rPr>
      </w: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  <w:t> minutes of no activity, the user shud be automatically logged out?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4"/>
        <w:ind w:left="102"/>
        <w:sectPr>
          <w:pgSz w:w="12240" w:h="15840"/>
          <w:pgMar w:top="420" w:bottom="280" w:left="400" w:right="80"/>
        </w:sectPr>
      </w:pPr>
      <w:r>
        <w:rPr>
          <w:rFonts w:cs="Calibri" w:hAnsi="Calibri" w:eastAsia="Calibri" w:ascii="Calibri"/>
          <w:sz w:val="24"/>
          <w:szCs w:val="24"/>
        </w:rPr>
        <w:t>25. Have minimum gap between</w:t>
      </w:r>
      <w:r>
        <w:rPr>
          <w:rFonts w:cs="Calibri" w:hAnsi="Calibri" w:eastAsia="Calibri" w:ascii="Calibri"/>
          <w:sz w:val="24"/>
          <w:szCs w:val="24"/>
        </w:rPr>
        <w:t>”</w:t>
      </w:r>
      <w:r>
        <w:rPr>
          <w:rFonts w:cs="Calibri" w:hAnsi="Calibri" w:eastAsia="Calibri" w:ascii="Calibri"/>
          <w:sz w:val="24"/>
          <w:szCs w:val="24"/>
        </w:rPr>
        <w:t>Personality &amp; Interest Assessment</w:t>
      </w:r>
      <w:r>
        <w:rPr>
          <w:rFonts w:cs="Calibri" w:hAnsi="Calibri" w:eastAsia="Calibri" w:ascii="Calibri"/>
          <w:sz w:val="24"/>
          <w:szCs w:val="24"/>
        </w:rPr>
        <w:t>” </w:t>
      </w:r>
      <w:r>
        <w:rPr>
          <w:rFonts w:cs="Calibri" w:hAnsi="Calibri" w:eastAsia="Calibri" w:ascii="Calibri"/>
          <w:sz w:val="24"/>
          <w:szCs w:val="24"/>
        </w:rPr>
        <w:t>and the first line of instructions.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pict>
          <v:group style="position:absolute;margin-left:268.78pt;margin-top:1.1pt;width:192.71pt;height:353.22pt;mso-position-horizontal-relative:page;mso-position-vertical-relative:page;z-index:-510" coordorigin="5376,22" coordsize="3854,7064">
            <v:shape type="#_x0000_t75" style="position:absolute;left:5376;top:22;width:3590;height:7064">
              <v:imagedata o:title="" r:id="rId35"/>
            </v:shape>
            <v:shape type="#_x0000_t75" style="position:absolute;left:7375;top:2060;width:1694;height:839">
              <v:imagedata o:title="" r:id="rId36"/>
            </v:shape>
            <v:shape type="#_x0000_t75" style="position:absolute;left:5707;top:2877;width:371;height:256">
              <v:imagedata o:title="" r:id="rId37"/>
            </v:shape>
            <v:shape style="position:absolute;left:5774;top:3352;width:54;height:74" coordorigin="5774,3352" coordsize="54,74" path="m5774,3362l5775,3364,5775,3361,5776,3366,5777,3367,5777,3366,5775,3364,5774,3369,5777,3374,5780,3373,5785,3386,5782,3373,5781,3353,5779,3353,5776,3357,5776,3357,5775,3357,5774,3362xe" filled="t" fillcolor="#E71223" stroked="f">
              <v:path arrowok="t"/>
              <v:fill/>
            </v:shape>
            <v:shape style="position:absolute;left:5774;top:3352;width:54;height:74" coordorigin="5774,3352" coordsize="54,74" path="m5776,3366l5775,3361,5775,3364,5777,3366,5777,3367,5776,3366xe" filled="t" fillcolor="#E71223" stroked="f">
              <v:path arrowok="t"/>
              <v:fill/>
            </v:shape>
            <v:shape style="position:absolute;left:5774;top:3352;width:54;height:74" coordorigin="5774,3352" coordsize="54,74" path="m5791,3395l5794,3399,5800,3407,5798,3379,5792,3363,5791,3361,5791,3358,5791,3356,5787,3353,5782,3352,5783,3353,5788,3368,5791,3360,5791,3361,5792,3365,5791,3395xe" filled="t" fillcolor="#E71223" stroked="f">
              <v:path arrowok="t"/>
              <v:fill/>
            </v:shape>
            <v:shape style="position:absolute;left:5774;top:3352;width:54;height:74" coordorigin="5774,3352" coordsize="54,74" path="m5793,3360l5791,3358,5791,3361,5792,3363,5793,3360xe" filled="t" fillcolor="#E71223" stroked="f">
              <v:path arrowok="t"/>
              <v:fill/>
            </v:shape>
            <v:shape style="position:absolute;left:5774;top:3352;width:54;height:74" coordorigin="5774,3352" coordsize="54,74" path="m5805,3391l5803,3387,5800,3383,5798,3381,5798,3380,5792,3363,5798,3379,5800,3407,5807,3414,5807,3413,5816,3424,5822,3426,5828,3422,5826,3415,5816,3404,5810,3398,5805,3391xe" filled="t" fillcolor="#E71223" stroked="f">
              <v:path arrowok="t"/>
              <v:fill/>
            </v:shape>
            <v:shape style="position:absolute;left:5774;top:3352;width:54;height:74" coordorigin="5774,3352" coordsize="54,74" path="m5800,3384l5798,3380,5798,3381,5800,3383xe" filled="t" fillcolor="#E71223" stroked="f">
              <v:path arrowok="t"/>
              <v:fill/>
            </v:shape>
            <v:shape style="position:absolute;left:5774;top:3352;width:54;height:74" coordorigin="5774,3352" coordsize="54,74" path="m5791,3360l5788,3368,5783,3353,5782,3352,5781,3353,5782,3373,5785,3386,5785,3386,5788,3391,5788,3391,5791,3395,5792,3365,5791,3361,5791,3360xe" filled="t" fillcolor="#E71223" stroked="f">
              <v:path arrowok="t"/>
              <v:fill/>
            </v:shape>
            <v:shape style="position:absolute;left:5767;top:3852;width:72;height:101" coordorigin="5767,3852" coordsize="72,101" path="m5787,3870l5787,3871,5785,3875,5787,3904,5790,3872,5788,3867,5787,3870xe" filled="t" fillcolor="#E71223" stroked="f">
              <v:path arrowok="t"/>
              <v:fill/>
            </v:shape>
            <v:shape style="position:absolute;left:5767;top:3852;width:72;height:101" coordorigin="5767,3852" coordsize="72,101" path="m5779,3894l5770,3933,5771,3939,5775,3952,5785,3908,5788,3904,5790,3899,5791,3897,5791,3897,5796,3882,5796,3869,5800,3864,5800,3872,5801,3867,5802,3860,5800,3853,5794,3852,5794,3852,5792,3854,5789,3855,5789,3857,5789,3862,5789,3857,5786,3862,5785,3868,5787,3870,5788,3867,5790,3872,5790,3856,5790,3856,5790,3872,5787,3904,5785,3875,5784,3878,5779,3893xe" filled="t" fillcolor="#E71223" stroked="f">
              <v:path arrowok="t"/>
              <v:fill/>
            </v:shape>
            <v:shape style="position:absolute;left:5767;top:3852;width:72;height:101" coordorigin="5767,3852" coordsize="72,101" path="m5800,3853l5794,3852,5800,3853,5802,3860,5803,3859,5801,3854,5802,3860,5801,3854,5800,3853xe" filled="t" fillcolor="#E71223" stroked="f">
              <v:path arrowok="t"/>
              <v:fill/>
            </v:shape>
            <v:shape style="position:absolute;left:5767;top:3852;width:72;height:101" coordorigin="5767,3852" coordsize="72,101" path="m5798,3890l5794,3894,5791,3897,5790,3899,5788,3904,5785,3908,5782,3936,5782,3935,5796,3914,5798,3909,5801,3905,5805,3900,5810,3895,5814,3892,5819,3890,5823,3890,5827,3891,5834,3894,5839,3890,5840,3883,5837,3881,5833,3879,5828,3878,5824,3877,5819,3877,5815,3878,5811,3880,5806,3882,5802,3886,5798,3890xe" filled="t" fillcolor="#E71223" stroked="f">
              <v:path arrowok="t"/>
              <v:fill/>
            </v:shape>
            <v:shape style="position:absolute;left:5767;top:3852;width:72;height:101" coordorigin="5767,3852" coordsize="72,101" path="m5785,3908l5775,3952,5771,3939,5770,3933,5770,3933,5768,3944,5767,3945,5769,3948,5768,3945,5769,3948,5769,3949,5769,3951,5775,3953,5777,3951,5779,3949,5779,3949,5780,3948,5781,3945,5796,3914,5782,3935,5780,3947,5785,3908xe" filled="t" fillcolor="#E71223" stroked="f">
              <v:path arrowok="t"/>
              <v:fill/>
            </v:shape>
            <v:shape style="position:absolute;left:5767;top:3852;width:72;height:101" coordorigin="5767,3852" coordsize="72,101" path="m5780,3947l5782,3935,5782,3936,5785,3908,5780,3947xe" filled="t" fillcolor="#E71223" stroked="f">
              <v:path arrowok="t"/>
              <v:fill/>
            </v:shape>
            <v:shape style="position:absolute;left:5767;top:3852;width:72;height:101" coordorigin="5767,3852" coordsize="72,101" path="m5779,3949l5779,3949,5777,3951,5779,3949xe" filled="t" fillcolor="#E71223" stroked="f">
              <v:path arrowok="t"/>
              <v:fill/>
            </v:shape>
            <v:shape style="position:absolute;left:5767;top:3852;width:72;height:101" coordorigin="5767,3852" coordsize="72,101" path="m5790,3856l5790,3872,5790,3856,5790,3856xe" filled="t" fillcolor="#E71223" stroked="f">
              <v:path arrowok="t"/>
              <v:fill/>
            </v:shape>
            <v:shape style="position:absolute;left:5767;top:3852;width:72;height:101" coordorigin="5767,3852" coordsize="72,101" path="m5769,3951l5769,3949,5769,3948,5769,3951xe" filled="t" fillcolor="#E71223" stroked="f">
              <v:path arrowok="t"/>
              <v:fill/>
            </v:shape>
            <v:shape style="position:absolute;left:5767;top:3852;width:72;height:101" coordorigin="5767,3852" coordsize="72,101" path="m5800,3864l5796,3869,5796,3882,5798,3877,5800,3872,5800,3864xe" filled="t" fillcolor="#E71223" stroked="f">
              <v:path arrowok="t"/>
              <v:fill/>
            </v:shape>
            <v:shape type="#_x0000_t75" style="position:absolute;left:6865;top:4215;width:2365;height:1238">
              <v:imagedata o:title="" r:id="rId38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002"/>
      </w:pPr>
      <w:r>
        <w:pict>
          <v:shape type="#_x0000_t75" style="width:79.11pt;height:33.54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108"/>
      </w:pPr>
      <w:r>
        <w:pict>
          <v:group style="position:absolute;margin-left:204.1pt;margin-top:131.53pt;width:5.94pt;height:9.8pt;mso-position-horizontal-relative:page;mso-position-vertical-relative:paragraph;z-index:-508" coordorigin="4082,2631" coordsize="119,196">
            <v:shape style="position:absolute;left:4082;top:2631;width:119;height:196" coordorigin="4082,2631" coordsize="119,196" path="m4180,2644l4191,2653,4181,2643,4180,2644xe" filled="t" fillcolor="#E71223" stroked="f">
              <v:path arrowok="t"/>
              <v:fill/>
            </v:shape>
            <v:shape style="position:absolute;left:4082;top:2631;width:119;height:196" coordorigin="4082,2631" coordsize="119,196" path="m4180,2644l4144,2699,4144,2699,4180,2644xe" filled="t" fillcolor="#E71223" stroked="f">
              <v:path arrowok="t"/>
              <v:fill/>
            </v:shape>
            <v:shape style="position:absolute;left:4082;top:2631;width:119;height:196" coordorigin="4082,2631" coordsize="119,196" path="m4201,2640l4201,2636,4195,2631,4191,2631,4187,2634,4181,2643,4180,2644,4181,2643,4191,2653,4192,2652,4198,2643,4201,2640xe" filled="t" fillcolor="#E71223" stroked="f">
              <v:path arrowok="t"/>
              <v:fill/>
            </v:shape>
            <v:shape style="position:absolute;left:4082;top:2631;width:119;height:196" coordorigin="4082,2631" coordsize="119,196" path="m4082,2797l4082,2802,4083,2807,4084,2813,4086,2818,4088,2823,4092,2827,4098,2824,4098,2818,4096,2814,4095,2810,4094,2806,4093,2801,4093,2797,4094,2793,4094,2788,4095,2784,4096,2781,4101,2768,4103,2763,4103,2764,4105,2759,4105,2759,4107,2755,4106,2755,4109,2751,4111,2747,4111,2747,4120,2732,4120,2732,4123,2726,4123,2727,4126,2722,4126,2722,4129,2717,4129,2717,4132,2712,4136,2708,4136,2708,4140,2703,4144,2699,4148,2695,4191,2653,4180,2644,4144,2699,4144,2699,4180,2644,4181,2643,4138,2685,4134,2690,4130,2694,4130,2694,4126,2699,4122,2704,4118,2709,4118,2709,4115,2714,4115,2715,4111,2720,4109,2726,4109,2725,4100,2740,4100,2741,4097,2745,4095,2750,4093,2754,4093,2755,4092,2759,4091,2759,4090,2764,4090,2764,4085,2777,4084,2781,4083,2786,4082,2792,4082,2797xe" filled="t" fillcolor="#E71223" stroked="f">
              <v:path arrowok="t"/>
              <v:fill/>
            </v:shape>
            <w10:wrap type="none"/>
          </v:group>
        </w:pict>
      </w:r>
      <w:r>
        <w:pict>
          <v:shape type="#_x0000_t75" style="width:85.54pt;height:43.86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7"/>
        <w:ind w:left="102"/>
      </w:pPr>
      <w:r>
        <w:rPr>
          <w:rFonts w:cs="Calibri" w:hAnsi="Calibri" w:eastAsia="Calibri" w:ascii="Calibri"/>
          <w:sz w:val="24"/>
          <w:szCs w:val="24"/>
        </w:rPr>
        <w:t>26. Have minimum gap between the last line of instructions and </w:t>
      </w:r>
      <w:r>
        <w:rPr>
          <w:rFonts w:cs="Calibri" w:hAnsi="Calibri" w:eastAsia="Calibri" w:ascii="Calibri"/>
          <w:sz w:val="24"/>
          <w:szCs w:val="24"/>
        </w:rPr>
        <w:t>“</w:t>
      </w:r>
      <w:r>
        <w:rPr>
          <w:rFonts w:cs="Calibri" w:hAnsi="Calibri" w:eastAsia="Calibri" w:ascii="Calibri"/>
          <w:sz w:val="24"/>
          <w:szCs w:val="24"/>
        </w:rPr>
        <w:t>Declaration by User</w:t>
      </w:r>
      <w:r>
        <w:rPr>
          <w:rFonts w:cs="Calibri" w:hAnsi="Calibri" w:eastAsia="Calibri" w:ascii="Calibri"/>
          <w:sz w:val="24"/>
          <w:szCs w:val="24"/>
        </w:rPr>
        <w:t>”</w:t>
      </w:r>
      <w:r>
        <w:rPr>
          <w:rFonts w:cs="Calibri" w:hAnsi="Calibri" w:eastAsia="Calibri" w:ascii="Calibri"/>
          <w:sz w:val="24"/>
          <w:szCs w:val="24"/>
        </w:rPr>
        <w:t>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938"/>
        <w:sectPr>
          <w:pgSz w:w="12240" w:h="15840"/>
          <w:pgMar w:top="1480" w:bottom="280" w:left="400" w:right="920"/>
        </w:sectPr>
      </w:pPr>
      <w:r>
        <w:pict>
          <v:group style="position:absolute;margin-left:244.03pt;margin-top:-78.242pt;width:167.64pt;height:323.39pt;mso-position-horizontal-relative:page;mso-position-vertical-relative:paragraph;z-index:-509" coordorigin="4881,-1565" coordsize="3353,6468">
            <v:shape type="#_x0000_t75" style="position:absolute;left:4881;top:-1566;width:3144;height:6469">
              <v:imagedata o:title="" r:id="rId41"/>
            </v:shape>
            <v:shape type="#_x0000_t75" style="position:absolute;left:6283;top:446;width:1950;height:725">
              <v:imagedata o:title="" r:id="rId42"/>
            </v:shape>
            <v:shape type="#_x0000_t75" style="position:absolute;left:6411;top:2594;width:298;height:824">
              <v:imagedata o:title="" r:id="rId43"/>
            </v:shape>
            <w10:wrap type="none"/>
          </v:group>
        </w:pict>
      </w:r>
      <w:r>
        <w:pict>
          <v:shape type="#_x0000_t75" style="width:78.94pt;height:41.95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3" w:lineRule="auto" w:line="259"/>
        <w:ind w:left="462" w:right="59" w:hanging="360"/>
      </w:pPr>
      <w:r>
        <w:pict>
          <v:group style="position:absolute;margin-left:43.1pt;margin-top:0pt;width:212.24pt;height:362.98pt;mso-position-horizontal-relative:page;mso-position-vertical-relative:page;z-index:-507" coordorigin="862,0" coordsize="4245,7260">
            <v:shape type="#_x0000_t75" style="position:absolute;left:862;top:1287;width:2903;height:5973">
              <v:imagedata o:title="" r:id="rId45"/>
            </v:shape>
            <v:shape type="#_x0000_t75" style="position:absolute;left:1236;top:-10;width:2053;height:870">
              <v:imagedata o:title="" r:id="rId46"/>
            </v:shape>
            <v:shape style="position:absolute;left:2687;top:695;width:2409;height:4786" coordorigin="2687,695" coordsize="2409,4786" path="m2841,5203l2844,5200,2843,5200,2839,5204,2841,5203xe" filled="t" fillcolor="#E71223" stroked="f">
              <v:path arrowok="t"/>
              <v:fill/>
            </v:shape>
            <v:shape style="position:absolute;left:2687;top:695;width:2409;height:4786" coordorigin="2687,695" coordsize="2409,4786" path="m2857,5217l2857,5218,2857,5216,2859,5212,2859,5210,2859,5208,2857,5203,2858,5207,2858,5212,2858,5214,2858,5207,2857,5203,2853,5219,2853,5227,2855,5223,2857,5218,2857,5217xe" filled="t" fillcolor="#E71223" stroked="f">
              <v:path arrowok="t"/>
              <v:fill/>
            </v:shape>
            <v:shape style="position:absolute;left:2687;top:695;width:2409;height:4786" coordorigin="2687,695" coordsize="2409,4786" path="m2852,5220l2851,5231,2853,5227,2853,5219,2857,5203,2857,5203,2853,5200,2848,5200,2852,5220xe" filled="t" fillcolor="#E71223" stroked="f">
              <v:path arrowok="t"/>
              <v:fill/>
            </v:shape>
            <v:shape style="position:absolute;left:2687;top:695;width:2409;height:4786" coordorigin="2687,695" coordsize="2409,4786" path="m2846,5224l2841,5203,2839,5204,2841,5228,2836,5232,2822,5236,2828,5228,2830,5210,2824,5215,2822,5235,2816,5257,2816,5257,2805,5273,2795,5289,2795,5289,2789,5278,2778,5323,2786,5306,2786,5306,2786,5306,2804,5291,2838,5248,2844,5240,2848,5235,2848,5222,2846,5224xe" filled="t" fillcolor="#E71223" stroked="f">
              <v:path arrowok="t"/>
              <v:fill/>
            </v:shape>
            <v:shape style="position:absolute;left:2687;top:695;width:2409;height:4786" coordorigin="2687,695" coordsize="2409,4786" path="m4913,3720l4982,3495,4913,3720,4912,3720,4913,3720xe" filled="t" fillcolor="#E71223" stroked="f">
              <v:path arrowok="t"/>
              <v:fill/>
            </v:shape>
            <v:shape style="position:absolute;left:2687;top:695;width:2409;height:4786" coordorigin="2687,695" coordsize="2409,4786" path="m3147,5459l3146,5460,3133,5460,3134,5460,3124,5460,3114,5460,2936,5452,2886,5451,2824,5449,2825,5449,2771,5445,2771,5445,2763,5444,2763,5444,2754,5443,2754,5443,2749,5443,2749,5443,2744,5442,2744,5442,2739,5441,2740,5441,2734,5439,2735,5440,2729,5438,2730,5438,2725,5436,2725,5436,2720,5434,2721,5435,2716,5432,2716,5432,2718,5455,2718,5456,2723,5457,2723,5458,2729,5459,2729,5459,2734,5461,2735,5461,2740,5462,2741,5462,2746,5463,2746,5463,2752,5464,2752,5464,2762,5464,2761,5464,2769,5465,2769,5465,2823,5470,2824,5470,2885,5472,2935,5473,3113,5481,3124,5481,3124,5460,3124,5481,3134,5480,3148,5479,3157,5479,3162,5478,3166,5474,3165,5469,3165,5464,3161,5460,3147,5459xe" filled="t" fillcolor="#E71223" stroked="f">
              <v:path arrowok="t"/>
              <v:fill/>
            </v:shape>
            <v:shape style="position:absolute;left:2687;top:695;width:2409;height:4786" coordorigin="2687,695" coordsize="2409,4786" path="m3124,5481l3124,5460,3124,5481,3124,5481xe" filled="t" fillcolor="#E71223" stroked="f">
              <v:path arrowok="t"/>
              <v:fill/>
            </v:shape>
            <v:shape style="position:absolute;left:2687;top:695;width:2409;height:4786" coordorigin="2687,695" coordsize="2409,4786" path="m2871,727l2912,744,2870,726,2871,727xe" filled="t" fillcolor="#E71223" stroked="f">
              <v:path arrowok="t"/>
              <v:fill/>
            </v:shape>
            <v:shape style="position:absolute;left:2687;top:695;width:2409;height:4786" coordorigin="2687,695" coordsize="2409,4786" path="m4848,3867l4767,4009,4767,4008,4672,4161,4644,4205,4645,4204,4615,4247,4615,4247,4584,4288,4584,4288,4485,4407,4485,4407,4437,4459,4437,4458,4386,4508,4387,4508,4325,4562,4326,4562,4265,4612,4265,4612,4161,4687,4113,4720,4113,4720,4001,4794,4001,4794,3872,4870,3755,4940,3755,4940,3585,5035,3485,5090,3426,5119,3426,5119,3366,5146,3366,5146,3286,5177,3242,5194,3242,5194,3139,5229,3074,5251,3074,5251,3006,5271,3006,5271,2987,5277,2987,5277,2969,5284,2968,5284,2948,5292,2929,5300,2930,5300,2894,5312,2894,5312,2870,5320,2870,5320,2846,5329,2845,5329,2822,5339,2821,5339,2793,5352,2802,5371,2793,5352,2792,5353,2776,5361,2764,5368,2764,5367,2750,5374,2748,5380,2747,5392,2750,5397,2773,5387,2774,5386,2786,5380,2802,5371,2830,5358,2830,5358,2853,5348,2853,5348,2877,5340,2876,5340,2900,5332,2937,5320,2937,5319,2956,5311,2976,5303,2976,5303,2994,5297,2993,5297,3012,5291,3080,5271,3080,5271,3146,5248,3249,5213,3249,5213,3294,5196,3374,5165,3374,5164,3435,5137,3435,5137,3494,5107,3595,5052,3765,4957,3882,4887,4011,4811,4011,4811,4124,4737,4124,4737,4172,4703,4172,4703,4277,4628,4277,4627,4338,4577,4338,4577,4400,4522,4400,4522,4451,4472,4451,4472,4499,4420,4500,4420,4599,4300,4599,4300,4631,4258,4631,4258,4660,4215,4661,4215,4688,4171,4688,4171,4783,4018,4783,4018,4864,3876,4864,3876,4894,3816,4894,3815,4913,3771,4913,3771,4930,3726,4930,3726,5000,3501,5000,3500,5031,3370,5038,3339,5083,3101,5083,3100,5094,3007,5094,3006,5096,2957,5096,2957,5097,2907,5097,2907,5095,2857,5090,2791,5090,2791,5083,2727,5083,2726,5080,2907,5080,2907,5080,2907,5083,2726,5072,2662,5072,2662,5056,2666,5056,2665,5066,2729,5066,2728,5073,2793,5073,2792,5078,2858,5078,2858,5080,2907,5079,2956,5079,2956,5077,3006,5077,3005,5066,3098,5066,3097,5021,3335,5014,3366,4982,3496,4982,3495,4913,3720,4912,3720,4913,3720,4896,3765,4896,3764,4877,3808,4877,3808,4847,3868,4848,3867xe" filled="t" fillcolor="#E71223" stroked="f">
              <v:path arrowok="t"/>
              <v:fill/>
            </v:shape>
            <v:shape style="position:absolute;left:2687;top:695;width:2409;height:4786" coordorigin="2687,695" coordsize="2409,4786" path="m5021,2542l5021,2542,5035,2586,5035,2586,5056,2665,5056,2666,5072,2662,5052,2582,5056,2665,5052,2582,5051,2581,5037,2537,5037,2536,5021,2493,5021,2492,4949,2331,4949,2330,4896,2229,4896,2228,4851,2152,4850,2152,4792,2067,4791,2067,4757,2024,4757,2024,4721,1983,4685,1941,4603,1848,4603,1848,4544,1789,4543,1788,4533,1799,4318,1589,4250,1529,4182,1474,4117,1426,4051,1380,3975,1329,3975,1329,3839,1240,3839,1240,3754,1191,3589,1093,3295,921,3295,920,3166,859,3054,806,3012,786,3011,786,2978,772,2912,744,2871,727,2870,726,2851,713,2847,709,2843,705,2840,700,2838,695,2830,695,2825,700,2826,703,2828,707,2831,712,2834,716,2839,721,2843,724,2863,738,2870,726,2863,738,2864,739,2906,757,2972,785,3006,799,3006,799,3048,819,3160,872,3289,933,3288,933,3582,1106,3747,1203,3831,1252,3967,1341,4042,1393,4109,1438,4109,1438,4173,1485,4173,1485,4240,1540,4309,1600,4534,1799,4592,1859,4592,1858,4673,1951,4709,1993,4745,2034,4745,2034,4779,2077,4778,2077,4837,2161,4837,2160,4881,2237,4881,2236,4934,2338,4934,2337,5005,2499,5005,2499,5021,2542xe" filled="t" fillcolor="#E71223" stroked="f">
              <v:path arrowok="t"/>
              <v:fill/>
            </v:shape>
            <v:shape style="position:absolute;left:2687;top:695;width:2409;height:4786" coordorigin="2687,695" coordsize="2409,4786" path="m4533,1799l4543,1788,4318,1589,4533,1799xe" filled="t" fillcolor="#E71223" stroked="f">
              <v:path arrowok="t"/>
              <v:fill/>
            </v:shape>
            <v:shape style="position:absolute;left:2687;top:695;width:2409;height:4786" coordorigin="2687,695" coordsize="2409,4786" path="m2858,5207l2858,5214,2858,5212,2858,5207xe" filled="t" fillcolor="#E71223" stroked="f">
              <v:path arrowok="t"/>
              <v:fill/>
            </v:shape>
            <v:shape style="position:absolute;left:2687;top:695;width:2409;height:4786" coordorigin="2687,695" coordsize="2409,4786" path="m2789,5278l2789,5262,2788,5262,2789,5278xe" filled="t" fillcolor="#E71223" stroked="f">
              <v:path arrowok="t"/>
              <v:fill/>
            </v:shape>
            <v:shape style="position:absolute;left:2687;top:695;width:2409;height:4786" coordorigin="2687,695" coordsize="2409,4786" path="m2778,5324l2777,5324,2775,5328,2778,5324xe" filled="t" fillcolor="#E71223" stroked="f">
              <v:path arrowok="t"/>
              <v:fill/>
            </v:shape>
            <v:shape style="position:absolute;left:2687;top:695;width:2409;height:4786" coordorigin="2687,695" coordsize="2409,4786" path="m2698,5394l2694,5403,2691,5411,2689,5416,2688,5421,2687,5427,2688,5431,2690,5436,2692,5440,2696,5444,2700,5447,2702,5448,2707,5451,2707,5451,2712,5453,2716,5432,2712,5453,2712,5453,2718,5455,2716,5432,2716,5432,2711,5430,2708,5426,2709,5422,2711,5419,2713,5411,2713,5411,2717,5402,2717,5402,2720,5396,2723,5354,2719,5360,2718,5360,2714,5366,2714,5367,2710,5373,2709,5373,2706,5380,2705,5380,2702,5386,2702,5387,2699,5393,2698,5394xe" filled="t" fillcolor="#E71223" stroked="f">
              <v:path arrowok="t"/>
              <v:fill/>
            </v:shape>
            <v:shape style="position:absolute;left:2687;top:695;width:2409;height:4786" coordorigin="2687,695" coordsize="2409,4786" path="m2717,5402l2720,5396,2723,5389,2727,5377,2730,5378,2734,5372,2735,5372,2733,5382,2732,5383,2727,5385,2727,5384,2726,5392,2728,5399,2734,5403,2735,5403,2737,5380,2741,5378,2739,5367,2741,5343,2738,5350,2736,5354,2728,5373,2736,5354,2740,5334,2736,5338,2732,5342,2729,5347,2728,5347,2723,5355,2723,5354,2720,5396,2717,5402xe" filled="t" fillcolor="#E71223" stroked="f">
              <v:path arrowok="t"/>
              <v:fill/>
            </v:shape>
            <v:shape style="position:absolute;left:2687;top:695;width:2409;height:4786" coordorigin="2687,695" coordsize="2409,4786" path="m2732,5383l2733,5382,2735,5372,2734,5372,2730,5378,2727,5377,2723,5389,2723,5390,2727,5384,2727,5384,2731,5378,2732,5383xe" filled="t" fillcolor="#E71223" stroked="f">
              <v:path arrowok="t"/>
              <v:fill/>
            </v:shape>
            <v:shape style="position:absolute;left:2687;top:695;width:2409;height:4786" coordorigin="2687,695" coordsize="2409,4786" path="m2726,5388l2725,5390,2727,5395,2728,5400,2733,5403,2735,5403,2734,5403,2728,5399,2726,5392,2726,5388xe" filled="t" fillcolor="#E71223" stroked="f">
              <v:path arrowok="t"/>
              <v:fill/>
            </v:shape>
            <v:shape style="position:absolute;left:2687;top:695;width:2409;height:4786" coordorigin="2687,695" coordsize="2409,4786" path="m2728,5373l2736,5354,2738,5350,2741,5343,2743,5339,2744,5359,2745,5359,2741,5378,2742,5401,2746,5399,2746,5399,2750,5397,2747,5397,2747,5382,2748,5378,2750,5374,2748,5355,2748,5332,2750,5328,2754,5348,2761,5341,2762,5312,2768,5297,2759,5314,2757,5318,2756,5319,2751,5328,2750,5328,2748,5327,2744,5330,2740,5334,2736,5354,2728,5373xe" filled="t" fillcolor="#E71223" stroked="f">
              <v:path arrowok="t"/>
              <v:fill/>
            </v:shape>
            <v:shape style="position:absolute;left:2687;top:695;width:2409;height:4786" coordorigin="2687,695" coordsize="2409,4786" path="m2727,5384l2727,5384,2727,5385,2732,5383,2731,5378,2727,5384,2727,5384xe" filled="t" fillcolor="#E71223" stroked="f">
              <v:path arrowok="t"/>
              <v:fill/>
            </v:shape>
            <v:shape style="position:absolute;left:2687;top:695;width:2409;height:4786" coordorigin="2687,695" coordsize="2409,4786" path="m2738,5402l2738,5403,2740,5402,2744,5402,2746,5399,2742,5401,2741,5378,2737,5380,2735,5403,2738,5403,2738,5402xe" filled="t" fillcolor="#E71223" stroked="f">
              <v:path arrowok="t"/>
              <v:fill/>
            </v:shape>
            <v:shape style="position:absolute;left:2687;top:695;width:2409;height:4786" coordorigin="2687,695" coordsize="2409,4786" path="m2750,5374l2748,5378,2747,5382,2747,5397,2750,5397,2750,5397,2747,5392,2748,5380,2750,5374xe" filled="t" fillcolor="#E71223" stroked="f">
              <v:path arrowok="t"/>
              <v:fill/>
            </v:shape>
            <v:shape style="position:absolute;left:2687;top:695;width:2409;height:4786" coordorigin="2687,695" coordsize="2409,4786" path="m2750,5328l2751,5328,2756,5319,2754,5321,2748,5327,2750,5328xe" filled="t" fillcolor="#E71223" stroked="f">
              <v:path arrowok="t"/>
              <v:fill/>
            </v:shape>
            <v:shape style="position:absolute;left:2687;top:695;width:2409;height:4786" coordorigin="2687,695" coordsize="2409,4786" path="m2760,5313l2756,5319,2757,5318,2759,5314,2760,5313xe" filled="t" fillcolor="#E71223" stroked="f">
              <v:path arrowok="t"/>
              <v:fill/>
            </v:shape>
            <v:shape style="position:absolute;left:2687;top:695;width:2409;height:4786" coordorigin="2687,695" coordsize="2409,4786" path="m2763,5346l2767,5340,2768,5339,2775,5328,2777,5324,2778,5324,2781,5320,2804,5291,2786,5306,2778,5323,2789,5278,2774,5328,2767,5336,2763,5346xe" filled="t" fillcolor="#E71223" stroked="f">
              <v:path arrowok="t"/>
              <v:fill/>
            </v:shape>
            <v:shape style="position:absolute;left:2687;top:695;width:2409;height:4786" coordorigin="2687,695" coordsize="2409,4786" path="m2739,5366l2741,5378,2745,5359,2744,5359,2743,5339,2741,5343,2739,5367,2741,5378,2739,5366xe" filled="t" fillcolor="#E71223" stroked="f">
              <v:path arrowok="t"/>
              <v:fill/>
            </v:shape>
            <v:shape style="position:absolute;left:2687;top:695;width:2409;height:4786" coordorigin="2687,695" coordsize="2409,4786" path="m2789,5278l2765,5308,2767,5336,2774,5328,2789,5278xe" filled="t" fillcolor="#E71223" stroked="f">
              <v:path arrowok="t"/>
              <v:fill/>
            </v:shape>
            <v:shape style="position:absolute;left:2687;top:695;width:2409;height:4786" coordorigin="2687,695" coordsize="2409,4786" path="m2788,5262l2778,5279,2778,5279,2768,5296,2768,5297,2762,5312,2761,5341,2754,5348,2750,5328,2748,5332,2748,5355,2750,5374,2755,5362,2757,5358,2760,5352,2763,5346,2767,5336,2765,5308,2789,5278,2795,5289,2795,5289,2805,5273,2805,5273,2822,5235,2824,5215,2821,5219,2800,5245,2800,5245,2789,5262,2789,5278,2788,5262xe" filled="t" fillcolor="#E71223" stroked="f">
              <v:path arrowok="t"/>
              <v:fill/>
            </v:shape>
            <v:shape style="position:absolute;left:2687;top:695;width:2409;height:4786" coordorigin="2687,695" coordsize="2409,4786" path="m2805,5273l2805,5273,2816,5257,2816,5257,2822,5235,2805,5273xe" filled="t" fillcolor="#E71223" stroked="f">
              <v:path arrowok="t"/>
              <v:fill/>
            </v:shape>
            <v:shape style="position:absolute;left:2687;top:695;width:2409;height:4786" coordorigin="2687,695" coordsize="2409,4786" path="m2830,5210l2828,5228,2822,5236,2836,5232,2836,5217,2838,5213,2839,5208,2838,5213,2836,5217,2836,5232,2841,5228,2839,5204,2837,5205,2833,5222,2829,5227,2830,5210xe" filled="t" fillcolor="#E71223" stroked="f">
              <v:path arrowok="t"/>
              <v:fill/>
            </v:shape>
            <v:shape style="position:absolute;left:2687;top:695;width:2409;height:4786" coordorigin="2687,695" coordsize="2409,4786" path="m2830,5210l2829,5227,2833,5222,2837,5205,2830,5210xe" filled="t" fillcolor="#E71223" stroked="f">
              <v:path arrowok="t"/>
              <v:fill/>
            </v:shape>
            <v:shape style="position:absolute;left:2687;top:695;width:2409;height:4786" coordorigin="2687,695" coordsize="2409,4786" path="m2839,5204l2839,5204,2841,5203,2846,5224,2848,5222,2848,5235,2851,5231,2852,5220,2848,5200,2851,5200,2850,5199,2845,5199,2844,5200,2841,5203,2839,5204xe" filled="t" fillcolor="#E71223" stroked="f">
              <v:path arrowok="t"/>
              <v:fill/>
            </v:shape>
            <v:shape type="#_x0000_t75" style="position:absolute;left:2099;top:3146;width:2686;height:1395">
              <v:imagedata o:title="" r:id="rId47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27. Have smaller text font for User agreement on the first page of the test, also reduce the gap between the two lines</w:t>
      </w:r>
      <w:r>
        <w:rPr>
          <w:rFonts w:cs="Calibri" w:hAnsi="Calibri" w:eastAsia="Calibri" w:ascii="Calibri"/>
          <w:sz w:val="24"/>
          <w:szCs w:val="24"/>
        </w:rPr>
        <w:t> to minimum so that the text occupies minimum vertical space.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001"/>
      </w:pPr>
      <w:r>
        <w:pict>
          <v:group style="position:absolute;margin-left:305.48pt;margin-top:-152.5pt;width:155.8pt;height:298.23pt;mso-position-horizontal-relative:page;mso-position-vertical-relative:paragraph;z-index:-506" coordorigin="6110,-3050" coordsize="3116,5965">
            <v:shape type="#_x0000_t75" style="position:absolute;left:6110;top:-3050;width:2899;height:5965">
              <v:imagedata o:title="" r:id="rId48"/>
            </v:shape>
            <v:shape type="#_x0000_t75" style="position:absolute;left:7822;top:763;width:1404;height:673">
              <v:imagedata o:title="" r:id="rId49"/>
            </v:shape>
            <w10:wrap type="none"/>
          </v:group>
        </w:pict>
      </w:r>
      <w:r>
        <w:pict>
          <v:shape type="#_x0000_t75" style="width:108.48pt;height:43.92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Sz w:w="12240" w:h="15840"/>
          <w:pgMar w:top="280" w:bottom="280" w:left="400" w:right="180"/>
        </w:sectPr>
      </w:pPr>
      <w:r>
        <w:pict>
          <v:group style="position:absolute;margin-left:31.534pt;margin-top:15.9684pt;width:201.196pt;height:333.07pt;mso-position-horizontal-relative:page;mso-position-vertical-relative:paragraph;z-index:-505" coordorigin="631,319" coordsize="4024,6661">
            <v:shape type="#_x0000_t75" style="position:absolute;left:862;top:319;width:3241;height:6661">
              <v:imagedata o:title="" r:id="rId51"/>
            </v:shape>
            <v:shape style="position:absolute;left:3521;top:1927;width:1124;height:4127" coordorigin="3521,1927" coordsize="1124,4127" path="m3912,2852l3912,2847,3912,2843,3912,2839,3912,2839,3911,2833,3910,2835,3909,2859,3909,2860,3911,2856,3912,2852xe" filled="t" fillcolor="#E71223" stroked="f">
              <v:path arrowok="t"/>
              <v:fill/>
            </v:shape>
            <v:shape style="position:absolute;left:3521;top:1927;width:1124;height:4127" coordorigin="3521,1927" coordsize="1124,4127" path="m3839,5505l3834,5513,3834,5513,3828,5525,3827,5564,3828,5563,3836,5549,3836,5549,3844,5534,3851,5522,3851,5523,3855,5515,3855,5515,3860,5508,3859,5474,3861,5469,3858,5475,3856,5480,3852,5486,3853,5485,3849,5491,3849,5490,3845,5497,3845,5497,3840,5505,3839,5505xe" filled="t" fillcolor="#E71223" stroked="f">
              <v:path arrowok="t"/>
              <v:fill/>
            </v:shape>
            <v:shape style="position:absolute;left:3521;top:1927;width:1124;height:4127" coordorigin="3521,1927" coordsize="1124,4127" path="m3723,5717l3724,5716,3758,5668,3758,5667,3775,5640,3775,5640,3793,5611,3793,5612,3806,5594,3818,5578,3818,5577,3827,5564,3828,5525,3820,5540,3820,5539,3812,5554,3812,5553,3803,5567,3803,5566,3791,5583,3778,5601,3778,5601,3759,5629,3759,5630,3742,5657,3742,5657,3709,5704,3691,5724,3691,5724,3709,5705,3705,5737,3705,5737,3723,5717xe" filled="t" fillcolor="#E71223" stroked="f">
              <v:path arrowok="t"/>
              <v:fill/>
            </v:shape>
            <v:shape style="position:absolute;left:3521;top:1927;width:1124;height:4127" coordorigin="3521,1927" coordsize="1124,4127" path="m3663,5754l3649,5773,3643,5781,3638,5788,3636,5818,3630,5824,3630,5824,3636,5818,3636,5818,3643,5812,3647,5807,3653,5800,3656,5796,3659,5792,3664,5785,3664,5785,3679,5766,3678,5766,3688,5754,3688,5755,3694,5748,3694,5748,3705,5737,3709,5705,3691,5724,3681,5735,3674,5741,3674,5742,3664,5754,3663,5754xe" filled="t" fillcolor="#E71223" stroked="f">
              <v:path arrowok="t"/>
              <v:fill/>
            </v:shape>
            <v:shape style="position:absolute;left:3521;top:1927;width:1124;height:4127" coordorigin="3521,1927" coordsize="1124,4127" path="m3624,5830l3624,5831,3630,5824,3629,5798,3624,5830xe" filled="t" fillcolor="#E71223" stroked="f">
              <v:path arrowok="t"/>
              <v:fill/>
            </v:shape>
            <v:shape style="position:absolute;left:3521;top:1927;width:1124;height:4127" coordorigin="3521,1927" coordsize="1124,4127" path="m3568,5961l3562,5958,3557,5953,3552,5948,3549,5944,3545,5940,3543,5939,3544,5943,3546,5969,3551,5973,3556,5977,3563,5980,3562,5980,3572,5985,3568,5961xe" filled="t" fillcolor="#E71223" stroked="f">
              <v:path arrowok="t"/>
              <v:fill/>
            </v:shape>
            <v:shape style="position:absolute;left:3521;top:1927;width:1124;height:4127" coordorigin="3521,1927" coordsize="1124,4127" path="m3643,5812l3636,5818,3636,5818,3643,5812xe" filled="t" fillcolor="#E71223" stroked="f">
              <v:path arrowok="t"/>
              <v:fill/>
            </v:shape>
            <v:shape style="position:absolute;left:3521;top:1927;width:1124;height:4127" coordorigin="3521,1927" coordsize="1124,4127" path="m3830,2475l3844,2435,3844,2436,3861,2397,3861,2397,3879,2360,3881,2313,3861,2351,3861,2351,3843,2389,3843,2389,3827,2428,3827,2429,3812,2468,3812,2469,3797,2516,3797,2517,3786,2567,3787,2573,3794,2575,3798,2570,3815,2521,3830,2474,3830,2475xe" filled="t" fillcolor="#E71223" stroked="f">
              <v:path arrowok="t"/>
              <v:fill/>
            </v:shape>
            <v:shape style="position:absolute;left:3521;top:1927;width:1124;height:4127" coordorigin="3521,1927" coordsize="1124,4127" path="m3867,4928l3869,4988,3868,4930,3867,4928xe" filled="t" fillcolor="#E71223" stroked="f">
              <v:path arrowok="t"/>
              <v:fill/>
            </v:shape>
            <v:shape style="position:absolute;left:3521;top:1927;width:1124;height:4127" coordorigin="3521,1927" coordsize="1124,4127" path="m3869,4532l3870,4711,3871,4706,3872,4701,3872,4690,3873,4674,3873,4674,3872,4502,3872,4506,3871,4510,3870,4514,3869,4520,3869,4532xe" filled="t" fillcolor="#E71223" stroked="f">
              <v:path arrowok="t"/>
              <v:fill/>
            </v:shape>
            <v:shape style="position:absolute;left:3521;top:1927;width:1124;height:4127" coordorigin="3521,1927" coordsize="1124,4127" path="m3910,2710l3910,2831,3911,2705,3910,2710xe" filled="t" fillcolor="#E71223" stroked="f">
              <v:path arrowok="t"/>
              <v:fill/>
            </v:shape>
            <v:shape style="position:absolute;left:3521;top:1927;width:1124;height:4127" coordorigin="3521,1927" coordsize="1124,4127" path="m3905,3380l3906,3371,3908,3347,3908,3348,3916,3320,3920,3303,3920,3303,3926,3283,3926,3283,3930,3273,3933,3264,3933,3264,3934,3259,3934,3260,3936,3255,3936,3255,3936,3216,3934,3219,3928,3230,3923,3243,3921,3247,3920,3248,3918,3253,3916,3258,3916,3258,3913,3267,3910,3278,3903,3298,3903,3298,3899,3316,3891,3343,3891,3345,3888,3369,3888,3369,3887,3378,3887,3378,3886,3387,3886,3386,3886,3502,3886,3511,3886,3506,3886,3503,3886,3503,3888,3483,3887,3473,3887,3471,3887,3472,3888,3462,3888,3462,3892,3438,3895,3423,3895,3424,3901,3406,3901,3404,3904,3389,3904,3389,3905,3380,3905,3380xe" filled="t" fillcolor="#E71223" stroked="f">
              <v:path arrowok="t"/>
              <v:fill/>
            </v:shape>
            <v:shape style="position:absolute;left:3521;top:1927;width:1124;height:4127" coordorigin="3521,1927" coordsize="1124,4127" path="m3925,2662l3925,2720,3925,2716,3925,2662xe" filled="t" fillcolor="#E71223" stroked="f">
              <v:path arrowok="t"/>
              <v:fill/>
            </v:shape>
            <v:shape style="position:absolute;left:3521;top:1927;width:1124;height:4127" coordorigin="3521,1927" coordsize="1124,4127" path="m3929,2627l3929,2629,3929,2627xe" filled="t" fillcolor="#E71223" stroked="f">
              <v:path arrowok="t"/>
              <v:fill/>
            </v:shape>
            <v:shape style="position:absolute;left:3521;top:1927;width:1124;height:4127" coordorigin="3521,1927" coordsize="1124,4127" path="m3949,3173l3948,3175,3939,3208,3939,3207,3936,3216,3936,3255,3936,3255,3939,3250,3939,3250,3944,3237,3949,3226,3952,3223,3956,3214,3956,3213,3965,3180,3966,3175,3967,3171,3966,3167,3970,3162,3974,3158,3976,3154,3977,3149,3977,3145,3977,3145,3981,3124,3982,3120,3981,3115,3980,3111,3978,3106,3979,3102,3980,3097,3979,3093,3978,3090,3974,3072,3972,3064,3972,3064,3969,3054,3969,3054,3968,3049,3966,3045,3964,3120,3964,3121,3964,3120,3960,3142,3960,3146,3958,3150,3954,3154,3951,3158,3949,3163,3949,3169,3949,3173xe" filled="t" fillcolor="#E71223" stroked="f">
              <v:path arrowok="t"/>
              <v:fill/>
            </v:shape>
            <v:shape style="position:absolute;left:3521;top:1927;width:1124;height:4127" coordorigin="3521,1927" coordsize="1124,4127" path="m3940,2991l3938,2986,3939,2987,3931,2959,3929,2949,3929,2944,3928,2940,3927,2936,3924,2931,3922,2926,3923,2927,3919,2914,3916,2909,3922,2991,3923,2992,3924,2997,3925,2997,3934,3016,3938,3026,3944,3038,3948,3045,3950,3051,3952,3054,3953,3059,3953,3058,3955,3068,3955,3068,3957,3077,3962,3095,3962,3099,3962,3103,3961,3108,3962,3112,3964,3116,3964,3121,3964,3120,3966,3045,3963,3037,3959,3030,3959,3030,3953,3019,3949,3009,3949,3009,3940,2990,3940,2991xe" filled="t" fillcolor="#E71223" stroked="f">
              <v:path arrowok="t"/>
              <v:fill/>
            </v:shape>
            <v:shape style="position:absolute;left:3521;top:1927;width:1124;height:4127" coordorigin="3521,1927" coordsize="1124,4127" path="m3934,2688l3932,2691,3932,2692,3934,2688xe" filled="t" fillcolor="#E71223" stroked="f">
              <v:path arrowok="t"/>
              <v:fill/>
            </v:shape>
            <v:shape style="position:absolute;left:3521;top:1927;width:1124;height:4127" coordorigin="3521,1927" coordsize="1124,4127" path="m3945,2266l3945,2336,3945,2265,3945,2266xe" filled="t" fillcolor="#E71223" stroked="f">
              <v:path arrowok="t"/>
              <v:fill/>
            </v:shape>
            <v:shape style="position:absolute;left:3521;top:1927;width:1124;height:4127" coordorigin="3521,1927" coordsize="1124,4127" path="m3959,2205l3958,2195,3958,2200,3959,2205xe" filled="t" fillcolor="#E71223" stroked="f">
              <v:path arrowok="t"/>
              <v:fill/>
            </v:shape>
            <v:shape style="position:absolute;left:3521;top:1927;width:1124;height:4127" coordorigin="3521,1927" coordsize="1124,4127" path="m3987,2187l4021,2144,4020,2144,4031,2131,4024,2126,4023,2111,4018,2115,4019,2131,4013,2136,4008,2139,4004,2139,3996,2145,3994,2146,3993,2146,3971,2175,3971,2175,3961,2222,3971,2175,3959,2210,3962,2223,3987,2187,3987,2187xe" filled="t" fillcolor="#E71223" stroked="f">
              <v:path arrowok="t"/>
              <v:fill/>
            </v:shape>
            <v:shape style="position:absolute;left:3521;top:1927;width:1124;height:4127" coordorigin="3521,1927" coordsize="1124,4127" path="m4308,1948l4320,1947,4332,1948,4332,1948,4344,1948,4343,1948,4356,1949,4355,1949,4367,1951,4367,1951,4379,1953,4379,1953,4387,1955,4386,1955,4383,1933,4383,1933,4371,1931,4370,1931,4358,1929,4358,1929,4345,1928,4345,1928,4333,1927,4332,1927,4320,1947,4320,1947,4320,1927,4307,1927,4307,1927,4295,1928,4294,1928,4282,1950,4281,1951,4297,1949,4296,1949,4308,1948,4308,1948xe" filled="t" fillcolor="#E71223" stroked="f">
              <v:path arrowok="t"/>
              <v:fill/>
            </v:shape>
            <v:shape style="position:absolute;left:3521;top:1927;width:1124;height:4127" coordorigin="3521,1927" coordsize="1124,4127" path="m4640,2806l4640,2629,4640,2807,4640,2806xe" filled="t" fillcolor="#E71223" stroked="f">
              <v:path arrowok="t"/>
              <v:fill/>
            </v:shape>
            <v:shape style="position:absolute;left:3521;top:1927;width:1124;height:4127" coordorigin="3521,1927" coordsize="1124,4127" path="m4564,2188l4542,2117,4542,2117,4564,2188xe" filled="t" fillcolor="#E71223" stroked="f">
              <v:path arrowok="t"/>
              <v:fill/>
            </v:shape>
            <v:shape style="position:absolute;left:3521;top:1927;width:1124;height:4127" coordorigin="3521,1927" coordsize="1124,4127" path="m4481,5315l4464,5365,4464,5364,4482,5372,4483,5371,4499,5322,4500,5322,4514,5271,4514,5271,4529,5213,4586,4950,4586,4950,4596,4895,4596,4895,4605,4815,4605,4814,4615,4678,4615,4671,4615,4670,4619,4539,4621,4448,4626,4178,4624,3060,4626,4178,4628,4041,4631,3835,4631,3835,4633,3772,4637,3632,4637,3631,4639,3540,4640,3405,4642,3248,4644,3136,4644,3135,4645,3060,4642,2863,4640,2806,4641,2747,4642,2691,4642,2690,4640,2629,4640,2806,4640,2807,4640,2629,4640,2629,4635,2562,4624,2416,4621,2691,4621,2691,4621,2691,4624,2416,4620,2379,4617,2342,4617,2341,4612,2304,4612,2304,4605,2267,4605,2267,4593,2213,4593,2212,4584,2182,4561,2110,4561,2110,4554,2092,4554,2092,4547,2075,4547,2074,4539,2058,4539,2057,4542,2116,4536,2100,4535,2099,4542,2117,4542,2117,4564,2188,4573,2218,4573,2217,4586,2271,4585,2271,4592,2307,4592,2307,4597,2344,4597,2343,4600,2381,4604,2418,4604,2418,4615,2563,4619,2630,4619,2630,4621,2691,4620,2746,4620,2807,4620,2807,4621,2863,4621,2863,4624,3060,4624,3135,4621,3248,4619,3405,4619,3540,4617,3631,4613,3771,4610,3834,4610,3835,4607,4041,4605,4178,4601,4448,4599,4538,4599,4538,4595,4670,4595,4677,4595,4676,4585,4813,4585,4812,4576,4892,4576,4892,4567,4946,4567,4946,4509,5208,4509,5208,4495,5266,4495,5266,4480,5316,4481,5315xe" filled="t" fillcolor="#E71223" stroked="f">
              <v:path arrowok="t"/>
              <v:fill/>
            </v:shape>
            <v:shape style="position:absolute;left:3521;top:1927;width:1124;height:4127" coordorigin="3521,1927" coordsize="1124,4127" path="m4494,2026l4493,2026,4500,2034,4500,2034,4507,2042,4506,2042,4512,2050,4521,2067,4529,2083,4528,2083,4536,2100,4542,2116,4539,2057,4530,2040,4529,2039,4523,2030,4523,2030,4516,2021,4521,2066,4512,2051,4512,2050,4509,2013,4509,2012,4502,2004,4501,2004,4494,1996,4494,1996,4486,1988,4485,1988,4480,2011,4479,2010,4477,1981,4468,1974,4468,1974,4457,1966,4456,1965,4449,1961,4449,1960,4455,1990,4464,1997,4464,1996,4472,2003,4472,2003,4479,2010,4487,2018,4494,2026xe" filled="t" fillcolor="#E71223" stroked="f">
              <v:path arrowok="t"/>
              <v:fill/>
            </v:shape>
            <v:shape style="position:absolute;left:3521;top:1927;width:1124;height:4127" coordorigin="3521,1927" coordsize="1124,4127" path="m4431,1974l4431,1974,4438,1978,4438,1978,4445,1982,4456,1990,4455,1990,4449,1960,4442,1956,4441,1956,4434,1952,4433,1952,4426,1948,4425,1948,4418,1944,4417,1944,4417,1966,4417,1944,4409,1941,4409,1941,4401,1938,4400,1938,4392,1936,4392,1935,4383,1933,4386,1955,4395,1958,4394,1957,4402,1960,4402,1960,4410,1963,4409,1963,4417,1966,4424,1970,4424,1970,4431,1974xe" filled="t" fillcolor="#E71223" stroked="f">
              <v:path arrowok="t"/>
              <v:fill/>
            </v:shape>
            <v:shape style="position:absolute;left:3521;top:1927;width:1124;height:4127" coordorigin="3521,1927" coordsize="1124,4127" path="m4204,5830l4180,5854,4180,5854,4146,5891,4113,5924,4113,5923,4145,5891,4160,5905,4160,5905,4195,5868,4218,5844,4218,5844,4251,5806,4252,5805,4276,5773,4277,5773,4300,5740,4324,5703,4324,5703,4327,5697,4364,5635,4364,5634,4420,5524,4421,5523,4482,5372,4464,5364,4402,5515,4403,5515,4402,5516,4347,5625,4347,5624,4310,5687,4307,5693,4307,5692,4284,5729,4284,5728,4260,5761,4261,5761,4236,5793,4236,5793,4203,5831,4204,5830xe" filled="t" fillcolor="#E71223" stroked="f">
              <v:path arrowok="t"/>
              <v:fill/>
            </v:shape>
            <v:shape style="position:absolute;left:3521;top:1927;width:1124;height:4127" coordorigin="3521,1927" coordsize="1124,4127" path="m4176,2086l4177,2086,4195,2080,4193,2073,4192,2073,4175,2078,4175,2078,4170,2078,4169,2078,4146,2083,4140,2084,4134,2084,4127,2084,4123,2083,4119,2084,4115,2084,4110,2086,4106,2089,4101,2093,4096,2095,4091,2096,4087,2097,4085,2097,4088,2107,4094,2105,4089,2100,4087,2097,4089,2100,4094,2105,4099,2105,4104,2103,4108,2101,4113,2098,4117,2094,4120,2094,4124,2093,4130,2094,4137,2094,4144,2093,4148,2093,4171,2087,4171,2087,4176,2086xe" filled="t" fillcolor="#E71223" stroked="f">
              <v:path arrowok="t"/>
              <v:fill/>
            </v:shape>
            <v:shape style="position:absolute;left:3521;top:1927;width:1124;height:4127" coordorigin="3521,1927" coordsize="1124,4127" path="m4016,2117l4055,2070,4016,2117,4016,2117xe" filled="t" fillcolor="#E71223" stroked="f">
              <v:path arrowok="t"/>
              <v:fill/>
            </v:shape>
            <v:shape style="position:absolute;left:3521;top:1927;width:1124;height:4127" coordorigin="3521,1927" coordsize="1124,4127" path="m4075,2093l4074,2104,4075,2104,4075,2093xe" filled="t" fillcolor="#E71223" stroked="f">
              <v:path arrowok="t"/>
              <v:fill/>
            </v:shape>
            <v:shape style="position:absolute;left:3521;top:1927;width:1124;height:4127" coordorigin="3521,1927" coordsize="1124,4127" path="m3966,2174l3963,2176,3963,2177,3966,2174xe" filled="t" fillcolor="#E71223" stroked="f">
              <v:path arrowok="t"/>
              <v:fill/>
            </v:shape>
            <v:shape style="position:absolute;left:3521;top:1927;width:1124;height:4127" coordorigin="3521,1927" coordsize="1124,4127" path="m3940,2528l3940,2655,3940,2533,3940,2528xe" filled="t" fillcolor="#E71223" stroked="f">
              <v:path arrowok="t"/>
              <v:fill/>
            </v:shape>
            <v:shape style="position:absolute;left:3521;top:1927;width:1124;height:4127" coordorigin="3521,1927" coordsize="1124,4127" path="m3931,2556l3931,2424,3930,2550,3931,2556xe" filled="t" fillcolor="#E71223" stroked="f">
              <v:path arrowok="t"/>
              <v:fill/>
            </v:shape>
            <v:shape style="position:absolute;left:3521;top:1927;width:1124;height:4127" coordorigin="3521,1927" coordsize="1124,4127" path="m3931,2423l3931,2405,3928,2544,3930,2550,3931,2424,3931,2556,3931,2605,3930,2610,3930,2697,3930,2695,3931,2692,3933,2451,3933,2450,3931,2423xe" filled="t" fillcolor="#E71223" stroked="f">
              <v:path arrowok="t"/>
              <v:fill/>
            </v:shape>
            <v:shape style="position:absolute;left:3521;top:1927;width:1124;height:4127" coordorigin="3521,1927" coordsize="1124,4127" path="m3911,2876l3910,2895,3909,2871,3910,2873,3909,2866,3909,2867,3909,2863,3909,2861,3910,2710,3909,2716,3908,2720,3908,2724,3909,2728,3906,2735,3904,2740,3904,2746,3904,2750,3903,2758,3902,2778,3901,2781,3900,2783,3898,2787,3897,2792,3898,2796,3899,2803,3899,2816,3899,2819,3899,2821,3896,2825,3894,2828,3894,2833,3895,2842,3896,2846,3895,2850,3894,2877,3895,2880,3895,2887,3900,2914,3900,2818,3899,2817,3900,2818,3902,2918,3901,2782,3902,2918,3903,2918,3904,2751,3903,2918,3907,2932,3907,2933,3909,2937,3911,2942,3911,2898,3911,2942,3912,2947,3912,2951,3912,2954,3915,2964,3922,2991,3916,2909,3915,2908,3911,2896,3911,2893,3911,2896,3911,2894,3911,2889,3911,2888,3911,2876xe" filled="t" fillcolor="#E71223" stroked="f">
              <v:path arrowok="t"/>
              <v:fill/>
            </v:shape>
            <v:shape style="position:absolute;left:3521;top:1927;width:1124;height:4127" coordorigin="3521,1927" coordsize="1124,4127" path="m3886,3809l3888,4078,3890,3864,3886,3809xe" filled="t" fillcolor="#E71223" stroked="f">
              <v:path arrowok="t"/>
              <v:fill/>
            </v:shape>
            <v:shape style="position:absolute;left:3521;top:1927;width:1124;height:4127" coordorigin="3521,1927" coordsize="1124,4127" path="m3888,4236l3889,4243,3889,4243,3890,4259,3890,4259,3891,4280,3891,4294,3891,4295,3891,4294,3890,4322,3890,4340,3890,4340,3890,4345,3890,4352,3890,4352,3890,4356,3890,4487,3890,4487,3891,4465,3890,4344,3891,4465,3891,4465,3892,4446,3891,4294,3893,3938,3890,3865,3890,3864,3888,4078,3886,3809,3884,3792,3884,3791,3883,3786,3883,3781,3883,4020,3888,4079,3888,4192,3888,4221,3888,4228,3888,4236xe" filled="t" fillcolor="#E71223" stroked="f">
              <v:path arrowok="t"/>
              <v:fill/>
            </v:shape>
            <v:shape style="position:absolute;left:3521;top:1927;width:1124;height:4127" coordorigin="3521,1927" coordsize="1124,4127" path="m3881,3719l3880,3713,3880,3717,3881,3719xe" filled="t" fillcolor="#E71223" stroked="f">
              <v:path arrowok="t"/>
              <v:fill/>
            </v:shape>
            <v:shape style="position:absolute;left:3521;top:1927;width:1124;height:4127" coordorigin="3521,1927" coordsize="1124,4127" path="m3879,3706l3879,3701,3879,3705,3879,3706xe" filled="t" fillcolor="#E71223" stroked="f">
              <v:path arrowok="t"/>
              <v:fill/>
            </v:shape>
            <v:shape style="position:absolute;left:3521;top:1927;width:1124;height:4127" coordorigin="3521,1927" coordsize="1124,4127" path="m3886,3503l3886,3506,3886,3503,3886,3503xe" filled="t" fillcolor="#E71223" stroked="f">
              <v:path arrowok="t"/>
              <v:fill/>
            </v:shape>
            <v:shape style="position:absolute;left:3521;top:1927;width:1124;height:4127" coordorigin="3521,1927" coordsize="1124,4127" path="m3900,2818l3900,2914,3902,2918,3900,2818xe" filled="t" fillcolor="#E71223" stroked="f">
              <v:path arrowok="t"/>
              <v:fill/>
            </v:shape>
            <v:shape style="position:absolute;left:3521;top:1927;width:1124;height:4127" coordorigin="3521,1927" coordsize="1124,4127" path="m3899,2819l3896,2825,3899,2821,3899,2819xe" filled="t" fillcolor="#E71223" stroked="f">
              <v:path arrowok="t"/>
              <v:fill/>
            </v:shape>
            <v:shape style="position:absolute;left:3521;top:1927;width:1124;height:4127" coordorigin="3521,1927" coordsize="1124,4127" path="m3863,4914l3861,4908,3862,4913,3863,4914xe" filled="t" fillcolor="#E71223" stroked="f">
              <v:path arrowok="t"/>
              <v:fill/>
            </v:shape>
            <v:shape style="position:absolute;left:3521;top:1927;width:1124;height:4127" coordorigin="3521,1927" coordsize="1124,4127" path="m3861,3698l3857,3644,3861,3698,3861,3706,3861,3697,3860,3541,3859,3546,3858,3550,3857,3554,3857,3559,3857,3563,3854,3597,3854,3604,3854,3616,3855,3622,3855,3622,3856,3627,3856,3627,3856,3633,3856,3632,3857,3638,3857,3638,3857,3664,3861,3698xe" filled="t" fillcolor="#E71223" stroked="f">
              <v:path arrowok="t"/>
              <v:fill/>
            </v:shape>
            <v:shape style="position:absolute;left:3521;top:1927;width:1124;height:4127" coordorigin="3521,1927" coordsize="1124,4127" path="m3603,5826l3599,5864,3600,5863,3603,5826xe" filled="t" fillcolor="#E71223" stroked="f">
              <v:path arrowok="t"/>
              <v:fill/>
            </v:shape>
            <v:shape style="position:absolute;left:3521;top:1927;width:1124;height:4127" coordorigin="3521,1927" coordsize="1124,4127" path="m3544,5897l3549,5896,3550,5894,3544,5897xe" filled="t" fillcolor="#E71223" stroked="f">
              <v:path arrowok="t"/>
              <v:fill/>
            </v:shape>
            <v:shape style="position:absolute;left:3521;top:1927;width:1124;height:4127" coordorigin="3521,1927" coordsize="1124,4127" path="m3550,5891l3550,5894,3549,5896,3544,5897,3543,5899,3541,5920,3541,5920,3538,5925,3540,5937,3541,5965,3546,5969,3544,5943,3543,5939,3545,5940,3543,5939,3541,5929,3540,5925,3543,5939,3543,5940,3540,5938,3540,5925,3541,5923,3541,5922,3542,5922,3553,5915,3549,5899,3553,5892,3556,5882,3553,5886,3550,5891xe" filled="t" fillcolor="#E71223" stroked="f">
              <v:path arrowok="t"/>
              <v:fill/>
            </v:shape>
            <v:shape style="position:absolute;left:3521;top:1927;width:1124;height:4127" coordorigin="3521,1927" coordsize="1124,4127" path="m3538,5925l3541,5920,3541,5920,3543,5899,3531,5906,3530,5906,3526,5910,3522,5915,3521,5919,3521,5924,3521,5928,3522,5933,3522,5933,3524,5943,3525,5948,3530,5954,3534,5956,3537,5960,3541,5965,3540,5937,3538,5925xe" filled="t" fillcolor="#E71223" stroked="f">
              <v:path arrowok="t"/>
              <v:fill/>
            </v:shape>
            <v:shape style="position:absolute;left:3521;top:1927;width:1124;height:4127" coordorigin="3521,1927" coordsize="1124,4127" path="m3542,5922l3553,5915,3542,5922,3541,5922,3541,5923,3542,5922xe" filled="t" fillcolor="#E71223" stroked="f">
              <v:path arrowok="t"/>
              <v:fill/>
            </v:shape>
            <v:shape style="position:absolute;left:3521;top:1927;width:1124;height:4127" coordorigin="3521,1927" coordsize="1124,4127" path="m3543,5939l3543,5939,3540,5925,3540,5938,3543,5940,3543,5939,3543,5939xe" filled="t" fillcolor="#E71223" stroked="f">
              <v:path arrowok="t"/>
              <v:fill/>
            </v:shape>
            <v:shape style="position:absolute;left:3521;top:1927;width:1124;height:4127" coordorigin="3521,1927" coordsize="1124,4127" path="m3616,5811l3616,5811,3610,5818,3610,5818,3604,5825,3603,5826,3600,5863,3599,5864,3603,5826,3594,5838,3594,5838,3584,5852,3580,5857,3571,5865,3565,5871,3565,5871,3556,5882,3553,5892,3549,5899,3553,5915,3554,5914,3563,5908,3568,5904,3568,5899,3570,5895,3570,5894,3579,5884,3579,5885,3585,5879,3593,5871,3597,5867,3599,5863,3610,5850,3610,5850,3619,5837,3619,5838,3624,5830,3629,5798,3630,5824,3636,5818,3638,5788,3633,5794,3634,5794,3633,5794,3630,5798,3623,5804,3623,5804,3616,5811xe" filled="t" fillcolor="#E71223" stroked="f">
              <v:path arrowok="t"/>
              <v:fill/>
            </v:shape>
            <v:shape style="position:absolute;left:3521;top:1927;width:1124;height:4127" coordorigin="3521,1927" coordsize="1124,4127" path="m3870,3482l3870,3481,3870,3460,3869,3471,3869,3473,3870,3482xe" filled="t" fillcolor="#E71223" stroked="f">
              <v:path arrowok="t"/>
              <v:fill/>
            </v:shape>
            <v:shape style="position:absolute;left:3521;top:1927;width:1124;height:4127" coordorigin="3521,1927" coordsize="1124,4127" path="m3872,5440l3870,5445,3870,5445,3867,5452,3863,5464,3863,5463,3861,5469,3861,5469,3859,5474,3860,5508,3865,5501,3865,5501,3869,5495,3869,5495,3872,5489,3872,5489,3875,5483,3876,5483,3878,5477,3879,5477,3881,5470,3881,5470,3885,5459,3888,5452,3888,5451,3890,5446,3890,5446,3892,5441,3892,5440,3893,5435,3893,5435,3894,5430,3894,5429,3895,5424,3895,5424,3895,5418,3896,5413,3897,5408,3899,5402,3901,5397,3902,5392,3902,5388,3903,5383,3904,5378,3906,5374,3908,5369,3908,5364,3909,5360,3909,5355,3910,5349,3912,5343,3912,5340,3914,5335,3915,5331,3916,5327,3917,5320,3917,5316,3919,5287,3919,5288,3921,5279,3922,5274,3922,5270,3923,5266,3922,5260,3921,5256,3921,5251,3921,5239,3922,5233,3923,5227,3924,5223,3924,5218,3924,5213,3924,5208,3923,5203,3923,5204,3922,5192,3922,5165,3922,5193,3921,5154,3921,5153,3920,5143,3920,5142,3919,5132,3915,5104,3910,5069,3910,5068,3903,5165,3904,5206,3905,5211,3905,5221,3904,5226,3903,5230,3902,5234,3901,5241,3901,5250,3902,5253,3902,5258,3903,5262,3903,5266,3903,5271,3902,5276,3900,5284,3900,5285,3898,5315,3898,5321,3896,5327,3896,5330,3894,5335,3892,5342,3891,5346,3890,5353,3890,5354,3890,5359,3889,5363,3888,5368,3886,5373,3884,5377,3883,5382,3883,5386,3882,5391,3881,5396,3880,5400,3878,5405,3877,5410,3876,5416,3876,5422,3876,5421,3875,5426,3875,5426,3874,5431,3874,5431,3873,5436,3873,5435,3872,5441,3872,5440xe" filled="t" fillcolor="#E71223" stroked="f">
              <v:path arrowok="t"/>
              <v:fill/>
            </v:shape>
            <v:shape style="position:absolute;left:3521;top:1927;width:1124;height:4127" coordorigin="3521,1927" coordsize="1124,4127" path="m3866,4743l3866,4737,3866,4733,3865,4728,3865,4724,3867,4719,3868,4715,3870,4711,3869,4532,3869,4520,3868,4525,3869,4533,3869,4533,3868,4545,3868,4545,3866,4581,3864,4606,3863,4612,3863,4621,3864,4626,3865,4630,3864,4634,3859,4841,3859,4842,3861,4824,3861,4757,3861,4824,3861,4795,3861,4796,3862,4783,3863,4778,3863,4772,3863,4767,3862,4762,3862,4759,3863,4752,3865,4747,3866,4743xe" filled="t" fillcolor="#E71223" stroked="f">
              <v:path arrowok="t"/>
              <v:fill/>
            </v:shape>
            <v:shape style="position:absolute;left:3521;top:1927;width:1124;height:4127" coordorigin="3521,1927" coordsize="1124,4127" path="m3858,4858l3858,4854,3859,4850,3859,4841,3864,4634,3855,4670,3854,4671,3853,4689,3854,4694,3853,4699,3852,4704,3851,4709,3849,4713,3848,4718,3847,4723,3847,4727,3847,4733,3847,4738,3847,4743,3845,4748,3843,4757,3843,4763,3844,4769,3844,4774,3844,4781,3844,4782,3843,4795,3843,4822,3841,4840,3840,4845,3840,4852,3839,4859,3838,4862,3837,4866,3835,4870,3835,4874,3835,4879,3836,4883,3837,4890,3837,4895,3838,4899,3840,4903,3841,4905,3843,4823,3841,4905,3843,4913,3845,4920,3848,4925,3849,4930,3850,4934,3850,4936,3853,4943,3853,4942,3856,4949,3856,4949,3858,4956,3858,4955,3860,4962,3860,4962,3864,4976,3863,4915,3865,4917,3863,4914,3862,4913,3861,4908,3861,4908,3859,4900,3857,4895,3856,4891,3856,4888,3855,4881,3854,4876,3854,4872,3855,4871,3856,4867,3857,4863,3858,4858xe" filled="t" fillcolor="#E71223" stroked="f">
              <v:path arrowok="t"/>
              <v:fill/>
            </v:shape>
            <v:shape style="position:absolute;left:3521;top:1927;width:1124;height:4127" coordorigin="3521,1927" coordsize="1124,4127" path="m3864,3731l3863,3736,3865,3750,3865,3756,3865,3765,3865,3772,3865,3778,3865,3785,3865,3789,3866,3794,3866,3793,3868,3810,3868,3810,3872,3866,3870,3483,3872,3866,3872,3865,3872,3615,3872,3604,3874,3435,3871,3459,3870,3460,3870,3481,3870,3482,3868,3501,3868,3503,3868,3507,3868,3512,3867,3518,3865,3522,3862,3534,3860,3541,3861,3697,3861,3711,3861,3711,3862,3716,3862,3716,3863,3722,3864,3726,3864,3731xe" filled="t" fillcolor="#E71223" stroked="f">
              <v:path arrowok="t"/>
              <v:fill/>
            </v:shape>
            <v:shape style="position:absolute;left:3521;top:1927;width:1124;height:4127" coordorigin="3521,1927" coordsize="1124,4127" path="m3887,3472l3887,3471,3887,3473,3888,3483,3888,3481,3887,3472xe" filled="t" fillcolor="#E71223" stroked="f">
              <v:path arrowok="t"/>
              <v:fill/>
            </v:shape>
            <v:shape style="position:absolute;left:3521;top:1927;width:1124;height:4127" coordorigin="3521,1927" coordsize="1124,4127" path="m3895,2901l3900,2914,3895,2887,3895,2880,3894,2877,3895,2850,3893,2856,3893,2858,3892,2862,3892,2868,3893,2876,3894,2878,3895,2888,3895,2901xe" filled="t" fillcolor="#E71223" stroked="f">
              <v:path arrowok="t"/>
              <v:fill/>
            </v:shape>
            <v:shape style="position:absolute;left:3521;top:1927;width:1124;height:4127" coordorigin="3521,1927" coordsize="1124,4127" path="m3881,6035l3901,6034,3881,6035,3881,6035xe" filled="t" fillcolor="#E71223" stroked="f">
              <v:path arrowok="t"/>
              <v:fill/>
            </v:shape>
            <v:shape style="position:absolute;left:3521;top:1927;width:1124;height:4127" coordorigin="3521,1927" coordsize="1124,4127" path="m3903,2758l3902,2761,3901,2772,3900,2775,3901,2781,3902,2778,3903,2758xe" filled="t" fillcolor="#E71223" stroked="f">
              <v:path arrowok="t"/>
              <v:fill/>
            </v:shape>
            <v:shape style="position:absolute;left:3521;top:1927;width:1124;height:4127" coordorigin="3521,1927" coordsize="1124,4127" path="m3895,2901l3895,2888,3894,2892,3894,2898,3895,2901xe" filled="t" fillcolor="#E71223" stroked="f">
              <v:path arrowok="t"/>
              <v:fill/>
            </v:shape>
            <v:shape style="position:absolute;left:3521;top:1927;width:1124;height:4127" coordorigin="3521,1927" coordsize="1124,4127" path="m3938,2220l3881,2313,3881,2313,3879,2360,3861,2397,3879,2360,3879,2360,3898,2323,3946,2246,3946,2211,3946,2210,3939,2220,3938,2220xe" filled="t" fillcolor="#E71223" stroked="f">
              <v:path arrowok="t"/>
              <v:fill/>
            </v:shape>
            <v:shape style="position:absolute;left:3521;top:1927;width:1124;height:4127" coordorigin="3521,1927" coordsize="1124,4127" path="m3879,2360l3879,2360,3899,2323,3898,2323,3879,2360xe" filled="t" fillcolor="#E71223" stroked="f">
              <v:path arrowok="t"/>
              <v:fill/>
            </v:shape>
            <v:shape style="position:absolute;left:3521;top:1927;width:1124;height:4127" coordorigin="3521,1927" coordsize="1124,4127" path="m3873,4674l3873,4674,3882,4639,3873,4672,3873,4464,3872,4491,3872,4499,3872,4502,3873,4674xe" filled="t" fillcolor="#E71223" stroked="f">
              <v:path arrowok="t"/>
              <v:fill/>
            </v:shape>
            <v:shape style="position:absolute;left:3521;top:1927;width:1124;height:4127" coordorigin="3521,1927" coordsize="1124,4127" path="m3872,4487l3872,4488,3872,4492,3872,4491,3873,4464,3872,4487xe" filled="t" fillcolor="#E71223" stroked="f">
              <v:path arrowok="t"/>
              <v:fill/>
            </v:shape>
            <v:shape style="position:absolute;left:3521;top:1927;width:1124;height:4127" coordorigin="3521,1927" coordsize="1124,4127" path="m3874,3625l3873,3619,3873,3619,3872,3614,3872,3605,3872,3598,3875,3564,3875,3560,3876,3553,3876,3553,3876,3549,3878,3542,3879,3539,3883,3401,3879,3539,3883,3526,3884,3522,3885,3517,3886,3511,3886,3502,3886,3386,3884,3400,3878,3419,3877,3420,3874,3435,3874,3435,3872,3604,3872,3615,3872,3865,3874,3939,3875,3939,3877,3962,3877,3963,3881,3986,3883,4020,3883,3781,3883,3776,3883,3771,3884,3766,3884,3760,3883,3754,3882,3748,3881,3987,3881,3986,3879,3705,3879,3701,3879,3706,3879,3701,3879,3695,3874,3662,3875,3663,3875,3651,3875,3644,3875,3650,3874,3631,3874,3625,3874,3625xe" filled="t" fillcolor="#E71223" stroked="f">
              <v:path arrowok="t"/>
              <v:fill/>
            </v:shape>
            <v:shape style="position:absolute;left:3521;top:1927;width:1124;height:4127" coordorigin="3521,1927" coordsize="1124,4127" path="m3875,3637l3874,3631,3875,3650,3875,3644,3875,3637xe" filled="t" fillcolor="#E71223" stroked="f">
              <v:path arrowok="t"/>
              <v:fill/>
            </v:shape>
            <v:shape style="position:absolute;left:3521;top:1927;width:1124;height:4127" coordorigin="3521,1927" coordsize="1124,4127" path="m3881,4970l3882,4972,3881,4971,3878,4957,3881,4970xe" filled="t" fillcolor="#E71223" stroked="f">
              <v:path arrowok="t"/>
              <v:fill/>
            </v:shape>
            <v:shape style="position:absolute;left:3521;top:1927;width:1124;height:4127" coordorigin="3521,1927" coordsize="1124,4127" path="m3882,3721l3881,3719,3880,3717,3880,3713,3880,3714,3879,3709,3879,3710,3879,3705,3881,3986,3881,3987,3882,3748,3883,3749,3881,3735,3881,3719,3882,3721xe" filled="t" fillcolor="#E71223" stroked="f">
              <v:path arrowok="t"/>
              <v:fill/>
            </v:shape>
            <v:shape style="position:absolute;left:3521;top:1927;width:1124;height:4127" coordorigin="3521,1927" coordsize="1124,4127" path="m3882,3721l3881,3719,3881,3735,3882,3730,3882,3725,3882,3721xe" filled="t" fillcolor="#E71223" stroked="f">
              <v:path arrowok="t"/>
              <v:fill/>
            </v:shape>
            <v:shape style="position:absolute;left:3521;top:1927;width:1124;height:4127" coordorigin="3521,1927" coordsize="1124,4127" path="m3884,4391l3883,4396,3883,4395,3882,4400,3882,4400,3881,4404,3881,4404,3880,4409,3880,4409,3878,4414,3878,4414,3877,4419,3877,4420,3876,4425,3876,4425,3875,4430,3875,4430,3875,4435,3874,4436,3874,4445,3874,4445,3873,4464,3873,4672,3882,4639,3883,4635,3883,4631,3882,4625,3881,4621,3881,4616,3881,4612,3882,4608,3884,4582,3884,4582,3886,4546,3886,4546,3887,4533,3887,4524,3888,4520,3888,4518,3889,4513,3889,4513,3890,4509,3890,4508,3890,4504,3890,4504,3890,4500,3890,4487,3890,4487,3890,4356,3890,4360,3889,4363,3888,4367,3885,4386,3884,4387,3884,4392,3884,4391xe" filled="t" fillcolor="#E71223" stroked="f">
              <v:path arrowok="t"/>
              <v:fill/>
            </v:shape>
            <v:shape style="position:absolute;left:3521;top:1927;width:1124;height:4127" coordorigin="3521,1927" coordsize="1124,4127" path="m3907,4241l3906,4234,3906,4228,3906,4221,3906,4220,3906,4191,3906,4078,3902,4019,3899,3985,3899,3984,3895,3960,3895,3961,3893,3937,3893,3938,3891,4294,3892,4446,3893,4437,3893,4437,3893,4432,3893,4433,3894,4428,3894,4428,3895,4423,3895,4423,3896,4418,3896,4419,3897,4414,3897,4414,3899,4409,3899,4409,3900,4404,3900,4404,3901,4399,3901,4399,3902,4394,3902,4394,3902,4389,3902,4390,3906,4371,3906,4371,3907,4367,3907,4367,3908,4362,3908,4358,3908,4353,3908,4353,3909,4349,3908,4340,3908,4258,3907,4242,3907,4241xe" filled="t" fillcolor="#E71223" stroked="f">
              <v:path arrowok="t"/>
              <v:fill/>
            </v:shape>
            <v:shape style="position:absolute;left:3521;top:1927;width:1124;height:4127" coordorigin="3521,1927" coordsize="1124,4127" path="m3909,4322l3909,4295,3909,4294,3909,4280,3908,4259,3908,4340,3909,4349,3908,4340,3909,4322,3909,4322xe" filled="t" fillcolor="#E71223" stroked="f">
              <v:path arrowok="t"/>
              <v:fill/>
            </v:shape>
            <v:shape style="position:absolute;left:3521;top:1927;width:1124;height:4127" coordorigin="3521,1927" coordsize="1124,4127" path="m3914,2792l3913,2793,3913,2788,3914,2692,3913,2700,3911,2705,3910,2831,3910,2710,3909,2861,3909,2863,3909,2867,3909,2859,3910,2835,3911,2833,3911,2832,3915,2825,3914,2792xe" filled="t" fillcolor="#E71223" stroked="f">
              <v:path arrowok="t"/>
              <v:fill/>
            </v:shape>
            <v:shape style="position:absolute;left:3521;top:1927;width:1124;height:4127" coordorigin="3521,1927" coordsize="1124,4127" path="m3910,2874l3910,2895,3911,2876,3910,2873,3909,2871,3910,2895,3910,2874xe" filled="t" fillcolor="#E71223" stroked="f">
              <v:path arrowok="t"/>
              <v:fill/>
            </v:shape>
            <v:shape style="position:absolute;left:3521;top:1927;width:1124;height:4127" coordorigin="3521,1927" coordsize="1124,4127" path="m3918,2762l3919,2760,3920,2752,3920,2752,3920,2747,3921,2743,3922,2739,3924,2734,3925,2730,3925,2726,3925,2725,3925,2662,3925,2716,3926,2711,3928,2707,3929,2703,3930,2696,3932,2692,3932,2691,3934,2688,3936,2674,3937,2667,3938,2497,3935,2464,3936,2459,3935,2455,3933,2451,3931,2692,3930,2695,3930,2697,3930,2610,3928,2614,3928,2618,3928,2620,3929,2628,3929,2627,3929,2629,3929,2628,3926,2642,3924,2653,3924,2657,3925,2662,3922,2666,3922,2669,3923,2675,3920,2679,3917,2684,3917,2685,3916,2775,3915,2789,3917,2786,3916,2780,3917,2778,3917,2776,3918,2773,3918,2762xe" filled="t" fillcolor="#E71223" stroked="f">
              <v:path arrowok="t"/>
              <v:fill/>
            </v:shape>
            <v:shape style="position:absolute;left:3521;top:1927;width:1124;height:4127" coordorigin="3521,1927" coordsize="1124,4127" path="m3932,2333l3931,2405,3931,2423,3931,2405,3931,2395,3932,2385,3932,2331,3932,2332,3927,2342,3927,2343,3924,2353,3922,2363,3920,2373,3920,2373,3918,2383,3918,2384,3917,2394,3917,2394,3916,2404,3916,2424,3918,2452,3919,2456,3920,2461,3920,2465,3922,2498,3922,2499,3925,2529,3925,2533,3926,2538,3928,2544,3931,2405,3932,2333xe" filled="t" fillcolor="#E71223" stroked="f">
              <v:path arrowok="t"/>
              <v:fill/>
            </v:shape>
            <v:shape style="position:absolute;left:3521;top:1927;width:1124;height:4127" coordorigin="3521,1927" coordsize="1124,4127" path="m3945,2628l3944,2619,3945,2615,3946,2611,3947,2606,3947,2559,3946,2554,3945,2548,3944,2543,3942,2538,3940,2533,3940,2655,3940,2528,3938,2497,3937,2667,3936,2674,3934,2688,3937,2682,3939,2678,3938,2671,3938,2671,3938,2669,3938,2670,3938,2669,3938,2671,3939,2670,3940,2656,3940,2655,3942,2645,3945,2630,3945,2628xe" filled="t" fillcolor="#E71223" stroked="f">
              <v:path arrowok="t"/>
              <v:fill/>
            </v:shape>
            <v:shape style="position:absolute;left:3521;top:1927;width:1124;height:4127" coordorigin="3521,1927" coordsize="1124,4127" path="m3938,2671l3939,2678,3938,2671,3938,2669,3938,2671,3938,2672,3938,2671xe" filled="t" fillcolor="#E71223" stroked="f">
              <v:path arrowok="t"/>
              <v:fill/>
            </v:shape>
            <v:shape style="position:absolute;left:3521;top:1927;width:1124;height:4127" coordorigin="3521,1927" coordsize="1124,4127" path="m3938,2669l3938,2670,3938,2671,3939,2678,3939,2674,3938,2671,3938,2669xe" filled="t" fillcolor="#E71223" stroked="f">
              <v:path arrowok="t"/>
              <v:fill/>
            </v:shape>
            <v:shape style="position:absolute;left:3521;top:1927;width:1124;height:4127" coordorigin="3521,1927" coordsize="1124,4127" path="m3971,2175l3959,2191,3959,2210,3956,2231,3955,2231,3948,2234,3955,2231,3948,2233,3946,2246,3946,2252,3946,2259,3945,2266,3943,2274,3943,2274,3942,2280,3942,2284,3941,2289,3939,2295,3936,2299,3935,2303,3935,2306,3934,2316,3932,2332,3932,2331,3932,2385,3932,2386,3934,2376,3934,2376,3936,2366,3938,2356,3941,2347,3941,2348,3945,2336,3945,2266,3945,2265,3945,2336,3946,2335,3948,2317,3949,2308,3950,2304,3953,2297,3955,2292,3955,2288,3956,2284,3956,2231,3962,2223,3959,2210,3971,2175xe" filled="t" fillcolor="#E71223" stroked="f">
              <v:path arrowok="t"/>
              <v:fill/>
            </v:shape>
            <v:shape style="position:absolute;left:3521;top:1927;width:1124;height:4127" coordorigin="3521,1927" coordsize="1124,4127" path="m3948,2223l3948,2224,3959,2191,3946,2212,3948,2223,3948,2224,3948,2223xe" filled="t" fillcolor="#E71223" stroked="f">
              <v:path arrowok="t"/>
              <v:fill/>
            </v:shape>
            <v:shape style="position:absolute;left:3521;top:1927;width:1124;height:4127" coordorigin="3521,1927" coordsize="1124,4127" path="m3962,2160l3958,2164,3953,2168,3951,2172,3946,2185,3945,2189,3945,2194,3945,2198,3945,2202,3945,2206,3946,2210,3946,2211,3946,2246,3948,2233,3955,2231,3956,2231,3959,2210,3959,2191,3948,2224,3958,2195,3959,2205,3958,2200,3958,2195,3948,2224,3948,2223,3946,2212,3959,2191,3959,2190,3959,2189,3962,2178,3966,2155,3962,2160xe" filled="t" fillcolor="#E71223" stroked="f">
              <v:path arrowok="t"/>
              <v:fill/>
            </v:shape>
            <v:shape style="position:absolute;left:3521;top:1927;width:1124;height:4127" coordorigin="3521,1927" coordsize="1124,4127" path="m3958,2164l3953,2168,3957,2165,3962,2160,3958,2164xe" filled="t" fillcolor="#E71223" stroked="f">
              <v:path arrowok="t"/>
              <v:fill/>
            </v:shape>
            <v:shape style="position:absolute;left:3521;top:1927;width:1124;height:4127" coordorigin="3521,1927" coordsize="1124,4127" path="m4036,2103l4038,2116,4041,2102,4055,2070,4032,2105,4033,2118,4038,2116,4036,2103xe" filled="t" fillcolor="#E71223" stroked="f">
              <v:path arrowok="t"/>
              <v:fill/>
            </v:shape>
            <v:shape style="position:absolute;left:3521;top:1927;width:1124;height:4127" coordorigin="3521,1927" coordsize="1124,4127" path="m4032,2105l4055,2070,4028,2107,4029,2121,4033,2118,4032,2105xe" filled="t" fillcolor="#E71223" stroked="f">
              <v:path arrowok="t"/>
              <v:fill/>
            </v:shape>
            <v:shape style="position:absolute;left:3521;top:1927;width:1124;height:4127" coordorigin="3521,1927" coordsize="1124,4127" path="m4016,2118l4004,2131,4008,2139,4013,2136,4019,2131,4016,2118xe" filled="t" fillcolor="#E71223" stroked="f">
              <v:path arrowok="t"/>
              <v:fill/>
            </v:shape>
            <v:shape style="position:absolute;left:3521;top:1927;width:1124;height:4127" coordorigin="3521,1927" coordsize="1124,4127" path="m4085,2095l4075,2093,4075,2104,4074,2104,4075,2093,4069,2094,4063,2094,4061,2095,4050,2100,4045,2101,4042,2114,4046,2112,4047,2112,4052,2112,4056,2110,4060,2106,4066,2105,4070,2105,4074,2104,4083,2105,4084,2107,4088,2107,4085,2097,4087,2097,4085,2095xe" filled="t" fillcolor="#E71223" stroked="f">
              <v:path arrowok="t"/>
              <v:fill/>
            </v:shape>
            <v:shape style="position:absolute;left:3521;top:1927;width:1124;height:4127" coordorigin="3521,1927" coordsize="1124,4127" path="m4115,2036l4126,2026,4115,2036,4124,2002,4112,2011,4112,2011,4101,2021,4101,2021,4087,2035,4086,2036,4055,2069,4058,2096,4054,2097,4055,2070,4041,2102,4038,2116,4033,2118,4029,2121,4028,2107,4055,2070,4016,2117,4016,2117,4011,2122,4006,2125,4002,2127,3996,2129,3988,2135,3984,2136,3980,2138,3976,2141,3972,2145,3970,2150,3966,2155,3962,2178,3959,2189,3963,2177,3963,2176,3966,2174,3972,2169,3977,2163,3981,2156,3983,2152,3988,2148,3993,2146,3994,2146,3996,2145,4004,2139,4008,2139,4004,2132,4016,2118,4019,2131,4018,2115,4023,2111,4024,2126,4031,2131,4046,2112,4042,2114,4045,2101,4050,2100,4061,2095,4071,2083,4070,2083,4102,2049,4101,2050,4115,2036xe" filled="t" fillcolor="#E71223" stroked="f">
              <v:path arrowok="t"/>
              <v:fill/>
            </v:shape>
            <v:shape style="position:absolute;left:3521;top:1927;width:1124;height:4127" coordorigin="3521,1927" coordsize="1124,4127" path="m4126,2026l4125,2027,4137,2017,4136,2018,4148,2009,4148,2009,4160,2001,4159,2001,4172,1994,4171,1994,4184,1987,4184,1987,4200,1978,4199,1979,4213,1972,4212,1973,4226,1967,4226,1967,4240,1962,4240,1962,4254,1957,4253,1957,4268,1954,4268,1954,4281,1951,4281,1951,4282,1950,4294,1928,4279,1930,4278,1930,4263,1934,4263,1934,4248,1938,4248,1938,4233,1942,4233,1942,4219,1948,4218,1948,4205,1954,4204,1954,4191,1960,4190,1960,4174,1969,4161,1976,4161,1976,4149,1984,4148,1984,4136,1992,4136,1993,4124,2001,4124,2002,4115,2036,4126,2026xe" filled="t" fillcolor="#E71223" stroked="f">
              <v:path arrowok="t"/>
              <v:fill/>
            </v:shape>
            <v:shape style="position:absolute;left:3521;top:1927;width:1124;height:4127" coordorigin="3521,1927" coordsize="1124,4127" path="m4073,5986l4073,5986,4104,5958,4126,5938,4127,5938,4160,5905,4145,5891,4113,5923,4091,5943,4060,5972,4060,5971,4045,5985,4045,5984,4037,5990,4038,5990,4029,5996,4021,6001,4022,6001,4013,6006,4013,6006,4004,6010,4004,6010,4003,6032,4004,6032,4013,6028,4013,6028,4022,6023,4023,6023,4031,6018,4032,6018,4040,6012,4041,6012,4049,6006,4049,6006,4057,6000,4058,5999,4073,5986xe" filled="t" fillcolor="#E71223" stroked="f">
              <v:path arrowok="t"/>
              <v:fill/>
            </v:shape>
            <v:shape style="position:absolute;left:3521;top:1927;width:1124;height:4127" coordorigin="3521,1927" coordsize="1124,4127" path="m4055,2070l4054,2097,4058,2096,4055,2069,4055,2070xe" filled="t" fillcolor="#E71223" stroked="f">
              <v:path arrowok="t"/>
              <v:fill/>
            </v:shape>
            <v:shape style="position:absolute;left:3521;top:1927;width:1124;height:4127" coordorigin="3521,1927" coordsize="1124,4127" path="m4175,2078l4192,2073,4193,2073,4195,2080,4196,2080,4222,2066,4225,2061,4220,2059,4219,2060,4192,2073,4175,2078xe" filled="t" fillcolor="#E71223" stroked="f">
              <v:path arrowok="t"/>
              <v:fill/>
            </v:shape>
            <v:shape style="position:absolute;left:3521;top:1927;width:1124;height:4127" coordorigin="3521,1927" coordsize="1124,4127" path="m4320,1927l4320,1927,4320,1947,4320,1947,4332,1927,4320,1927xe" filled="t" fillcolor="#E71223" stroked="f">
              <v:path arrowok="t"/>
              <v:fill/>
            </v:shape>
            <v:shape style="position:absolute;left:3521;top:1927;width:1124;height:4127" coordorigin="3521,1927" coordsize="1124,4127" path="m4479,2010l4480,2011,4485,1988,4477,1981,4477,1981,4479,2010xe" filled="t" fillcolor="#E71223" stroked="f">
              <v:path arrowok="t"/>
              <v:fill/>
            </v:shape>
            <v:shape style="position:absolute;left:3521;top:1927;width:1124;height:4127" coordorigin="3521,1927" coordsize="1124,4127" path="m4516,2021l4509,2013,4512,2050,4512,2051,4521,2066,4516,2021,4516,2021xe" filled="t" fillcolor="#E71223" stroked="f">
              <v:path arrowok="t"/>
              <v:fill/>
            </v:shape>
            <v:shape style="position:absolute;left:3521;top:1927;width:1124;height:4127" coordorigin="3521,1927" coordsize="1124,4127" path="m3987,6018l3977,6021,3978,6021,3968,6024,3969,6024,3959,6027,3959,6026,3949,6029,3950,6029,3940,6030,3940,6030,3920,6033,3920,6033,3900,6034,3901,6034,3881,6035,3861,6034,3861,6034,3841,6033,3842,6033,3822,6031,3822,6031,3802,6028,3803,6029,3797,6027,3797,6027,3792,6026,3792,6026,3787,6025,3787,6025,3782,6023,3783,6023,3777,6021,3769,6018,3769,6018,3763,6016,3763,6016,3757,6014,3757,6014,3752,6013,3752,6013,3739,6009,3735,6007,3730,6005,3725,6004,3722,6004,3717,6003,3717,6003,3713,6003,3710,6002,3706,6001,3700,5999,3693,5996,3687,5993,3683,5991,3678,5990,3674,5990,3669,5990,3665,5991,3662,5991,3639,5984,3631,5981,3630,5981,3626,5980,3626,5980,3621,5979,3621,5979,3616,5978,3616,5978,3611,5977,3606,5977,3600,5976,3595,5974,3589,5972,3583,5970,3581,5968,3572,5963,3568,5961,3572,5985,3578,5989,3585,5992,3589,5993,3596,5995,3600,5996,3604,5996,3609,5997,3614,5997,3613,5997,3618,5998,3617,5998,3622,5999,3621,5999,3626,6000,3625,5999,3633,6002,3656,6010,3660,6010,3664,6011,3669,6010,3674,6009,3678,6010,3685,6014,3689,6016,3697,6018,3701,6020,3706,6021,3710,6022,3714,6022,3715,6022,3720,6023,3725,6024,3730,6026,3733,6027,3746,6032,3747,6032,3753,6033,3752,6033,3758,6034,3757,6034,3763,6036,3762,6036,3770,6039,3775,6041,3776,6041,3781,6043,3781,6043,3787,6045,3787,6045,3792,6046,3793,6046,3799,6048,3799,6048,3819,6051,3820,6051,3840,6053,3840,6053,3860,6054,3860,6054,3881,6054,3881,6054,3901,6054,3902,6054,3922,6052,3922,6052,3943,6050,3943,6050,3953,6048,3953,6048,3963,6046,3964,6045,3974,6043,3974,6043,3984,6040,3984,6040,3993,6036,3994,6036,4003,6032,4004,6010,4005,6010,3995,6014,3996,6014,3986,6018,3987,6018xe" filled="t" fillcolor="#E71223" stroked="f">
              <v:path arrowok="t"/>
              <v:fill/>
            </v:shape>
            <v:shape style="position:absolute;left:3521;top:1927;width:1124;height:4127" coordorigin="3521,1927" coordsize="1124,4127" path="m3962,2234l3962,2223,3956,2231,3956,2284,3956,2282,3957,2276,3957,2277,3959,2268,3959,2253,3962,2235,3962,2234xe" filled="t" fillcolor="#E71223" stroked="f">
              <v:path arrowok="t"/>
              <v:fill/>
            </v:shape>
            <v:shape style="position:absolute;left:3521;top:1927;width:1124;height:4127" coordorigin="3521,1927" coordsize="1124,4127" path="m3959,2253l3959,2268,3959,2268,3959,2261,3959,2254,3962,2235,3959,2253xe" filled="t" fillcolor="#E71223" stroked="f">
              <v:path arrowok="t"/>
              <v:fill/>
            </v:shape>
            <v:shape style="position:absolute;left:3521;top:1927;width:1124;height:4127" coordorigin="3521,1927" coordsize="1124,4127" path="m3941,2665l3941,2661,3941,2660,3940,2655,3940,2656,3939,2670,3941,2665xe" filled="t" fillcolor="#E71223" stroked="f">
              <v:path arrowok="t"/>
              <v:fill/>
            </v:shape>
            <v:shape style="position:absolute;left:3521;top:1927;width:1124;height:4127" coordorigin="3521,1927" coordsize="1124,4127" path="m3922,5181l3922,5164,3921,5154,3922,5193,3922,5181xe" filled="t" fillcolor="#E71223" stroked="f">
              <v:path arrowok="t"/>
              <v:fill/>
            </v:shape>
            <v:shape style="position:absolute;left:3521;top:1927;width:1124;height:4127" coordorigin="3521,1927" coordsize="1124,4127" path="m3890,4989l3889,4985,3886,4981,3886,4980,3881,4971,3882,4972,3881,4970,3878,4957,3878,4957,3876,4950,3876,4949,3873,4942,3873,4942,3871,4935,3870,4935,3867,4928,3867,4926,3866,4921,3865,4917,3863,4915,3864,4976,3864,4978,3869,4988,3867,4928,3868,4930,3869,4988,3872,4993,3874,4997,3874,5000,3881,5025,3881,5025,3892,5073,3892,5072,3897,5106,3900,5134,3901,5145,3901,5144,3902,5155,3902,5154,3903,5165,3902,5194,3904,5206,3903,5165,3910,5068,3899,5021,3892,4995,3890,4989xe" filled="t" fillcolor="#E71223" stroked="f">
              <v:path arrowok="t"/>
              <v:fill/>
            </v:shape>
            <v:shape style="position:absolute;left:3521;top:1927;width:1124;height:4127" coordorigin="3521,1927" coordsize="1124,4127" path="m3917,2778l3916,2780,3917,2786,3918,2782,3917,2778xe" filled="t" fillcolor="#E71223" stroked="f">
              <v:path arrowok="t"/>
              <v:fill/>
            </v:shape>
            <v:shape style="position:absolute;left:3521;top:1927;width:1124;height:4127" coordorigin="3521,1927" coordsize="1124,4127" path="m3916,2799l3916,2794,3914,2791,3915,2789,3916,2775,3917,2685,3915,2691,3914,2692,3913,2788,3913,2793,3914,2792,3915,2825,3915,2822,3916,2817,3916,2799xe" filled="t" fillcolor="#E71223" stroked="f">
              <v:path arrowok="t"/>
              <v:fill/>
            </v:shape>
            <v:shape style="position:absolute;left:641;top:5426;width:3942;height:738" coordorigin="641,5426" coordsize="3942,738" path="m670,5908l670,5907,670,5964,678,5983,675,5922,670,5908xe" filled="t" fillcolor="#E71223" stroked="f">
              <v:path arrowok="t"/>
              <v:fill/>
            </v:shape>
            <v:shape style="position:absolute;left:641;top:5426;width:3942;height:738" coordorigin="641,5426" coordsize="3942,738" path="m808,6081l813,6083,808,6081,808,6081xe" filled="t" fillcolor="#E71223" stroked="f">
              <v:path arrowok="t"/>
              <v:fill/>
            </v:shape>
            <v:shape style="position:absolute;left:641;top:5426;width:3942;height:738" coordorigin="641,5426" coordsize="3942,738" path="m1098,5491l1100,5511,1098,5491xe" filled="t" fillcolor="#E71223" stroked="f">
              <v:path arrowok="t"/>
              <v:fill/>
            </v:shape>
            <v:shape style="position:absolute;left:641;top:5426;width:3942;height:738" coordorigin="641,5426" coordsize="3942,738" path="m1166,6145l1166,6164,1167,6164,1166,6145xe" filled="t" fillcolor="#E71223" stroked="f">
              <v:path arrowok="t"/>
              <v:fill/>
            </v:shape>
            <v:shape style="position:absolute;left:641;top:5426;width:3942;height:738" coordorigin="641,5426" coordsize="3942,738" path="m2879,5640l2871,5637,2858,5633,2858,5633,2831,5624,2830,5623,2803,5616,2778,5609,2777,5608,2751,5602,2751,5602,2716,5596,2658,5585,2549,5566,2478,5552,2434,5544,2393,5536,2393,5536,2351,5530,2230,5512,2120,5498,2120,5498,2080,5494,2017,5488,2016,5488,1934,5485,1907,5484,1907,5484,1877,5481,1842,5478,1809,5476,1743,5473,1743,5473,1647,5471,1647,5492,1743,5493,1742,5493,1808,5496,1840,5499,1876,5501,1906,5504,1906,5504,1934,5505,2015,5509,2015,5509,2078,5515,2118,5519,2118,5519,2228,5533,2348,5550,2390,5556,2389,5556,2430,5564,2474,5572,2546,5586,2654,5605,2654,5605,2713,5616,2747,5622,2747,5622,2772,5628,2772,5628,2797,5635,2825,5643,2824,5643,2852,5652,2851,5651,2864,5656,2871,5637,2864,5656,2865,5657,2873,5659,2873,5659,2882,5661,2882,5661,2890,5663,2891,5663,2899,5665,2899,5665,2933,5671,2932,5671,2986,5682,2986,5682,3039,5696,3043,5676,3044,5677,3052,5678,3043,5676,2991,5663,2990,5663,2937,5651,2936,5651,2903,5645,2894,5644,2895,5644,2886,5642,2887,5642,2878,5640,2879,5640xe" filled="t" fillcolor="#E71223" stroked="f">
              <v:path arrowok="t"/>
              <v:fill/>
            </v:shape>
            <v:shape style="position:absolute;left:641;top:5426;width:3942;height:738" coordorigin="641,5426" coordsize="3942,738" path="m3223,5709l3242,5709,3252,5710,3252,5710,3243,5709,3243,5690,3233,5690,3223,5690,3222,5690,3208,5691,3209,5691,3178,5693,3177,5693,3155,5692,3155,5692,3120,5689,3121,5689,3052,5678,3044,5677,3043,5676,3039,5696,3039,5696,3048,5697,3049,5697,3118,5708,3119,5708,3154,5711,3154,5711,3177,5712,3178,5712,3210,5711,3210,5711,3224,5709,3223,5709xe" filled="t" fillcolor="#E71223" stroked="f">
              <v:path arrowok="t"/>
              <v:fill/>
            </v:shape>
            <v:shape style="position:absolute;left:641;top:5426;width:3942;height:738" coordorigin="641,5426" coordsize="3942,738" path="m3233,5709l3223,5709,3233,5709,3233,5709xe" filled="t" fillcolor="#E71223" stroked="f">
              <v:path arrowok="t"/>
              <v:fill/>
            </v:shape>
            <v:shape style="position:absolute;left:641;top:5426;width:3942;height:738" coordorigin="641,5426" coordsize="3942,738" path="m4408,5551l4404,5583,4405,5584,4408,5551xe" filled="t" fillcolor="#E71223" stroked="f">
              <v:path arrowok="t"/>
              <v:fill/>
            </v:shape>
            <v:shape style="position:absolute;left:641;top:5426;width:3942;height:738" coordorigin="641,5426" coordsize="3942,738" path="m3039,5950l3083,5958,3140,5969,3140,5969,3252,5983,3313,5989,3347,5993,3347,5993,3401,5996,3401,5976,3402,5976,3498,5992,3554,5988,3627,5990,3627,5969,3657,5968,3626,5969,3626,5969,3554,5988,3553,5988,3553,5968,3497,5971,3402,5976,3348,5973,3349,5973,3315,5969,3254,5964,3143,5950,3144,5950,3087,5939,3043,5931,3028,5928,3007,5925,3007,5925,2990,5921,2990,5921,2972,5917,2973,5917,2955,5912,2956,5912,2939,5906,2939,5906,2922,5899,2922,5899,2899,5890,2899,5890,2885,5885,2884,5885,2870,5881,2847,5874,2847,5874,2864,5900,2879,5904,2878,5904,2892,5909,2892,5908,2915,5918,2932,5924,2932,5925,2949,5931,2950,5931,2967,5936,2968,5936,2985,5940,2986,5941,3003,5944,3004,5944,3025,5948,3039,5950xe" filled="t" fillcolor="#E71223" stroked="f">
              <v:path arrowok="t"/>
              <v:fill/>
            </v:shape>
            <v:shape style="position:absolute;left:641;top:5426;width:3942;height:738" coordorigin="641,5426" coordsize="3942,738" path="m906,5545l906,5545,927,5538,927,5538,949,5532,948,5532,969,5527,1028,5518,1027,5518,1059,5515,1100,5511,1251,5497,1294,5494,1294,5494,1333,5493,1333,5472,1333,5472,1293,5473,1293,5473,1249,5477,1249,5477,1098,5491,1057,5495,1026,5498,1025,5498,970,5527,969,5527,965,5507,943,5512,943,5513,921,5519,921,5519,900,5526,899,5526,878,5534,878,5535,857,5544,857,5544,837,5554,836,5554,809,5569,798,5575,798,5575,792,5578,792,5578,787,5582,786,5582,781,5585,780,5586,775,5589,775,5590,770,5594,769,5594,755,5607,755,5608,742,5621,742,5622,729,5636,729,5636,717,5651,717,5651,701,5712,697,5720,701,5712,701,5712,705,5704,710,5696,710,5696,715,5688,715,5689,733,5663,733,5663,745,5648,744,5649,757,5635,756,5635,769,5621,769,5622,783,5609,782,5609,787,5605,787,5606,792,5602,792,5602,797,5599,797,5599,802,5596,802,5596,807,5593,808,5593,819,5587,846,5572,845,5572,866,5562,865,5562,886,5553,885,5553,906,5545xe" filled="t" fillcolor="#E71223" stroked="f">
              <v:path arrowok="t"/>
              <v:fill/>
            </v:shape>
            <v:shape style="position:absolute;left:641;top:5426;width:3942;height:738" coordorigin="641,5426" coordsize="3942,738" path="m773,6058l773,6082,773,6058xe" filled="t" fillcolor="#E71223" stroked="f">
              <v:path arrowok="t"/>
              <v:fill/>
            </v:shape>
            <v:shape style="position:absolute;left:641;top:5426;width:3942;height:738" coordorigin="641,5426" coordsize="3942,738" path="m666,5802l668,5795,670,5789,673,5783,675,5722,672,5731,672,5731,668,5741,668,5796,666,5801,666,5802,668,5741,661,5822,662,5821,661,5822,661,5821,663,5814,663,5814,664,5808,664,5808,666,5802xe" filled="t" fillcolor="#E71223" stroked="f">
              <v:path arrowok="t"/>
              <v:fill/>
            </v:shape>
            <v:shape style="position:absolute;left:641;top:5426;width:3942;height:738" coordorigin="641,5426" coordsize="3942,738" path="m661,5830l661,5830,661,5821,661,5822,668,5741,669,5741,657,5769,655,5775,652,5782,649,5789,647,5796,645,5803,644,5810,643,5811,642,5818,641,5828,641,5838,641,5848,641,5858,641,5858,642,5868,642,5868,644,5880,647,5896,651,5913,656,5929,657,5769,658,5769,660,5848,660,5839,660,5839,661,5830xe" filled="t" fillcolor="#E71223" stroked="f">
              <v:path arrowok="t"/>
              <v:fill/>
            </v:shape>
            <v:shape style="position:absolute;left:641;top:5426;width:3942;height:738" coordorigin="641,5426" coordsize="3942,738" path="m656,5929l657,5929,662,5944,660,5848,660,5839,660,5848,658,5769,657,5769,656,5929xe" filled="t" fillcolor="#E71223" stroked="f">
              <v:path arrowok="t"/>
              <v:fill/>
            </v:shape>
            <v:shape style="position:absolute;left:641;top:5426;width:3942;height:738" coordorigin="641,5426" coordsize="3942,738" path="m661,5865l661,5866,661,5857,660,5848,660,5848,662,5944,661,5856,661,5857,661,5865xe" filled="t" fillcolor="#E71223" stroked="f">
              <v:path arrowok="t"/>
              <v:fill/>
            </v:shape>
            <v:shape style="position:absolute;left:641;top:5426;width:3942;height:738" coordorigin="641,5426" coordsize="3942,738" path="m668,5741l666,5802,666,5801,668,5796,668,5741xe" filled="t" fillcolor="#E71223" stroked="f">
              <v:path arrowok="t"/>
              <v:fill/>
            </v:shape>
            <v:shape style="position:absolute;left:641;top:5426;width:3942;height:738" coordorigin="641,5426" coordsize="3942,738" path="m666,5892l670,5907,666,5892,666,5892,666,5892xe" filled="t" fillcolor="#E71223" stroked="f">
              <v:path arrowok="t"/>
              <v:fill/>
            </v:shape>
            <v:shape style="position:absolute;left:641;top:5426;width:3942;height:738" coordorigin="641,5426" coordsize="3942,738" path="m687,5748l687,5747,690,5737,690,5738,693,5729,697,5721,701,5712,717,5651,699,5677,699,5677,697,5721,693,5729,693,5729,693,5686,688,5694,688,5695,683,5703,683,5704,679,5712,679,5713,675,5722,675,5722,673,5783,670,5789,670,5789,673,5783,675,5777,676,5777,687,5748xe" filled="t" fillcolor="#E71223" stroked="f">
              <v:path arrowok="t"/>
              <v:fill/>
            </v:shape>
            <v:shape style="position:absolute;left:641;top:5426;width:3942;height:738" coordorigin="641,5426" coordsize="3942,738" path="m693,5729l693,5729,697,5721,699,5677,693,5686,693,5686,693,5729xe" filled="t" fillcolor="#E71223" stroked="f">
              <v:path arrowok="t"/>
              <v:fill/>
            </v:shape>
            <v:shape style="position:absolute;left:641;top:5426;width:3942;height:738" coordorigin="641,5426" coordsize="3942,738" path="m703,5989l703,5989,701,5984,698,5980,698,5980,696,5975,696,5976,688,5957,688,5956,680,5937,680,5938,675,5923,670,5907,666,5892,666,5892,666,5892,663,5876,663,5877,661,5865,661,5857,661,5856,662,5944,662,5945,670,5964,670,5907,670,5908,675,5922,678,5983,678,5984,681,5989,681,5989,684,5994,684,5995,687,5999,687,6000,690,6004,690,6005,694,6009,694,6010,699,6016,701,5984,701,5985,703,5989xe" filled="t" fillcolor="#E71223" stroked="f">
              <v:path arrowok="t"/>
              <v:fill/>
            </v:shape>
            <v:shape style="position:absolute;left:641;top:5426;width:3942;height:738" coordorigin="641,5426" coordsize="3942,738" path="m701,5712l701,5712,705,5704,705,5704,701,5712xe" filled="t" fillcolor="#E71223" stroked="f">
              <v:path arrowok="t"/>
              <v:fill/>
            </v:shape>
            <v:shape style="position:absolute;left:641;top:5426;width:3942;height:738" coordorigin="641,5426" coordsize="3942,738" path="m709,5997l709,5998,706,5993,709,5997xe" filled="t" fillcolor="#E71223" stroked="f">
              <v:path arrowok="t"/>
              <v:fill/>
            </v:shape>
            <v:shape style="position:absolute;left:641;top:5426;width:3942;height:738" coordorigin="641,5426" coordsize="3942,738" path="m1294,5494l1333,5493,1373,5473,1373,5473,1462,5493,1647,5492,1743,5493,1647,5492,1647,5471,1462,5472,1373,5473,1333,5472,1333,5493,1294,5494xe" filled="t" fillcolor="#E71223" stroked="f">
              <v:path arrowok="t"/>
              <v:fill/>
            </v:shape>
            <v:shape style="position:absolute;left:641;top:5426;width:3942;height:738" coordorigin="641,5426" coordsize="3942,738" path="m1462,5493l1373,5473,1373,5473,1333,5493,1373,5493,1373,5493,1462,5493xe" filled="t" fillcolor="#E71223" stroked="f">
              <v:path arrowok="t"/>
              <v:fill/>
            </v:shape>
            <v:shape style="position:absolute;left:641;top:5426;width:3942;height:738" coordorigin="641,5426" coordsize="3942,738" path="m2471,5832l2486,5812,2471,5812,2471,5832xe" filled="t" fillcolor="#E71223" stroked="f">
              <v:path arrowok="t"/>
              <v:fill/>
            </v:shape>
            <v:shape style="position:absolute;left:641;top:5426;width:3942;height:738" coordorigin="641,5426" coordsize="3942,738" path="m2795,5875l2795,5875,2813,5882,2795,5875xe" filled="t" fillcolor="#E71223" stroked="f">
              <v:path arrowok="t"/>
              <v:fill/>
            </v:shape>
            <v:shape style="position:absolute;left:641;top:5426;width:3942;height:738" coordorigin="641,5426" coordsize="3942,738" path="m3402,5996l3498,5992,3402,5976,3401,5976,3401,5996,3402,5996xe" filled="t" fillcolor="#E71223" stroked="f">
              <v:path arrowok="t"/>
              <v:fill/>
            </v:shape>
            <v:shape style="position:absolute;left:641;top:5426;width:3942;height:738" coordorigin="641,5426" coordsize="3942,738" path="m3554,5968l3553,5968,3553,5988,3554,5988,3626,5969,3626,5969,3554,5968xe" filled="t" fillcolor="#E71223" stroked="f">
              <v:path arrowok="t"/>
              <v:fill/>
            </v:shape>
            <v:shape style="position:absolute;left:641;top:5426;width:3942;height:738" coordorigin="641,5426" coordsize="3942,738" path="m3686,5965l3686,5965,3656,5968,3657,5968,3627,5969,3627,5990,3627,5990,3658,5988,3658,5988,3688,5985,3689,5985,3719,5981,3719,5981,3749,5975,3749,5975,3779,5968,3780,5968,3828,5953,3829,5953,3892,5933,3923,5903,3924,5902,3930,5922,3930,5922,3989,5901,3989,5900,4246,5783,4247,5783,4274,5768,4274,5768,4300,5752,4301,5752,4326,5735,4350,5719,4350,5719,4356,5715,4357,5715,4363,5710,4369,5679,4370,5705,4370,5705,4377,5700,4383,5694,4383,5694,4389,5688,4389,5688,4389,5671,4405,5669,4389,5671,4379,5668,4375,5672,4374,5674,4374,5674,4374,5674,4369,5679,4363,5684,4357,5689,4358,5689,4351,5694,4352,5694,4345,5698,4345,5698,4339,5702,4315,5718,4289,5735,4290,5735,4263,5750,4264,5750,4237,5765,4238,5764,3981,5882,3982,5881,3924,5902,3886,5914,3822,5934,3823,5934,3774,5948,3774,5948,3745,5955,3745,5955,3715,5961,3716,5960,3686,5965xe" filled="t" fillcolor="#E71223" stroked="f">
              <v:path arrowok="t"/>
              <v:fill/>
            </v:shape>
            <v:shape style="position:absolute;left:641;top:5426;width:3942;height:738" coordorigin="641,5426" coordsize="3942,738" path="m3178,5693l3155,5692,3177,5693,3178,5693,3209,5691,3178,5693xe" filled="t" fillcolor="#E71223" stroked="f">
              <v:path arrowok="t"/>
              <v:fill/>
            </v:shape>
            <v:shape style="position:absolute;left:641;top:5426;width:3942;height:738" coordorigin="641,5426" coordsize="3942,738" path="m3677,5729l3677,5729,3651,5725,3636,5721,3636,5720,3619,5717,3619,5717,3602,5714,3602,5714,3584,5712,3583,5711,3485,5706,3415,5700,3415,5699,3401,5699,3400,5698,3375,5698,3338,5697,3312,5696,3312,5696,3311,5715,3312,5696,3303,5696,3294,5695,3295,5696,3286,5695,3286,5695,3274,5693,3264,5692,3264,5692,3254,5691,3253,5690,3243,5690,3243,5690,3243,5709,3252,5710,3262,5711,3262,5711,3271,5712,3284,5714,3284,5714,3293,5715,3293,5715,3302,5715,3303,5696,3302,5715,3311,5715,3337,5716,3375,5717,3375,5717,3400,5717,3399,5717,3413,5718,3484,5724,3484,5724,3582,5730,3581,5730,3600,5732,3599,5732,3616,5735,3615,5735,3632,5738,3631,5738,3647,5743,3651,5725,3652,5725,3677,5729xe" filled="t" fillcolor="#E71223" stroked="f">
              <v:path arrowok="t"/>
              <v:fill/>
            </v:shape>
            <v:shape style="position:absolute;left:641;top:5426;width:3942;height:738" coordorigin="641,5426" coordsize="3942,738" path="m4389,5657l4389,5656,4390,5655,4387,5655,4384,5663,4389,5656,4389,5657xe" filled="t" fillcolor="#E71223" stroked="f">
              <v:path arrowok="t"/>
              <v:fill/>
            </v:shape>
            <v:shape style="position:absolute;left:641;top:5426;width:3942;height:738" coordorigin="641,5426" coordsize="3942,738" path="m4405,5668l4405,5669,4424,5668,4410,5662,4410,5662,4410,5662,4424,5668,4415,5655,4405,5668,4405,5669,4405,5668xe" filled="t" fillcolor="#E71223" stroked="f">
              <v:path arrowok="t"/>
              <v:fill/>
            </v:shape>
            <v:shape style="position:absolute;left:641;top:5426;width:3942;height:738" coordorigin="641,5426" coordsize="3942,738" path="m4384,5663l4387,5655,4379,5668,4384,5662,4389,5656,4384,5663xe" filled="t" fillcolor="#E71223" stroked="f">
              <v:path arrowok="t"/>
              <v:fill/>
            </v:shape>
            <v:shape style="position:absolute;left:641;top:5426;width:3942;height:738" coordorigin="641,5426" coordsize="3942,738" path="m4419,5647l4419,5647,4423,5640,4423,5639,4429,5626,4430,5622,4431,5617,4432,5612,4432,5606,4432,5601,4431,5596,4430,5591,4428,5584,4426,5579,4425,5579,4424,5574,4423,5574,4421,5570,4419,5565,4416,5561,4413,5557,4412,5556,4408,5551,4408,5551,4405,5584,4404,5583,4408,5551,4392,5530,4386,5521,4386,5521,4379,5512,4379,5512,4371,5503,4371,5503,4356,5488,4356,5487,4334,5468,4341,5503,4334,5468,4311,5447,4293,5435,4273,5426,4268,5426,4265,5431,4268,5435,4283,5448,4283,5447,4297,5462,4320,5483,4341,5503,4356,5518,4355,5517,4362,5525,4362,5525,4369,5534,4369,5533,4375,5542,4375,5543,4392,5564,4396,5569,4395,5569,4398,5573,4403,5580,4402,5580,4404,5584,4406,5588,4406,5587,4408,5592,4410,5596,4411,5602,4411,5607,4411,5612,4410,5617,4404,5631,4405,5630,4401,5637,4397,5644,4397,5644,4393,5650,4393,5650,4390,5655,4389,5656,4384,5662,4379,5668,4387,5655,4339,5662,4250,5675,4210,5682,4155,5692,4120,5699,4120,5699,4084,5705,4085,5705,4049,5709,4049,5709,4005,5712,3936,5716,3861,5718,3860,5718,3850,5719,3849,5719,3839,5720,3838,5720,3822,5724,3813,5726,3813,5726,3804,5727,3805,5727,3796,5728,3796,5728,3781,5730,3781,5730,3746,5730,3745,5730,3731,5731,3732,5731,3718,5732,3717,5732,3718,5732,3704,5731,3704,5731,3690,5730,3691,5731,3677,5729,3652,5725,3651,5725,3647,5743,3648,5743,3674,5747,3675,5747,3689,5749,3689,5749,3703,5750,3718,5750,3732,5749,3732,5749,3746,5748,3746,5748,3781,5747,3782,5747,3797,5746,3798,5746,3807,5745,3807,5745,3816,5743,3817,5743,3825,5741,3842,5738,3842,5738,3852,5736,3852,5736,3862,5735,3861,5735,3937,5733,4007,5729,4050,5726,4051,5726,4087,5722,4087,5722,4123,5716,4123,5716,4158,5708,4212,5698,4252,5691,4341,5677,4375,5672,4379,5668,4389,5671,4405,5669,4405,5668,4415,5655,4424,5668,4450,5666,4466,5666,4465,5666,4465,5650,4449,5651,4423,5652,4423,5652,4416,5653,4415,5654,4416,5653,4401,5638,4416,5653,4419,5647xe" filled="t" fillcolor="#E71223" stroked="f">
              <v:path arrowok="t"/>
              <v:fill/>
            </v:shape>
            <v:shape style="position:absolute;left:641;top:5426;width:3942;height:738" coordorigin="641,5426" coordsize="3942,738" path="m4476,5650l4476,5666,4476,5650,4465,5650,4465,5666,4476,5666,4486,5666,4507,5667,4506,5667,4542,5668,4542,5668,4555,5670,4559,5671,4563,5672,4567,5672,4572,5672,4577,5671,4583,5667,4582,5661,4575,5659,4571,5659,4566,5659,4562,5658,4558,5657,4557,5657,4544,5654,4543,5654,4507,5651,4507,5651,4487,5651,4476,5650xe" filled="t" fillcolor="#E71223" stroked="f">
              <v:path arrowok="t"/>
              <v:fill/>
            </v:shape>
            <v:shape style="position:absolute;left:641;top:5426;width:3942;height:738" coordorigin="641,5426" coordsize="3942,738" path="m4389,5688l4395,5682,4395,5682,4400,5675,4400,5675,4405,5669,4389,5671,4389,5688xe" filled="t" fillcolor="#E71223" stroked="f">
              <v:path arrowok="t"/>
              <v:fill/>
            </v:shape>
            <v:shape style="position:absolute;left:641;top:5426;width:3942;height:738" coordorigin="641,5426" coordsize="3942,738" path="m4369,5679l4363,5710,4364,5710,4370,5705,4369,5679xe" filled="t" fillcolor="#E71223" stroked="f">
              <v:path arrowok="t"/>
              <v:fill/>
            </v:shape>
            <v:shape style="position:absolute;left:641;top:5426;width:3942;height:738" coordorigin="641,5426" coordsize="3942,738" path="m3923,5903l3892,5933,3930,5922,3924,5902,3923,5903xe" filled="t" fillcolor="#E71223" stroked="f">
              <v:path arrowok="t"/>
              <v:fill/>
            </v:shape>
            <v:shape style="position:absolute;left:641;top:5426;width:3942;height:738" coordorigin="641,5426" coordsize="3942,738" path="m3718,5732l3732,5731,3717,5732,3718,5732xe" filled="t" fillcolor="#E71223" stroked="f">
              <v:path arrowok="t"/>
              <v:fill/>
            </v:shape>
            <v:shape style="position:absolute;left:641;top:5426;width:3942;height:738" coordorigin="641,5426" coordsize="3942,738" path="m2820,5863l2802,5856,2802,5856,2788,5852,2788,5852,2774,5848,2774,5848,2760,5844,2760,5844,2746,5841,2746,5842,2729,5838,2729,5838,2711,5835,2711,5835,2702,5834,2702,5834,2693,5834,2693,5834,2666,5831,2599,5823,2563,5820,2564,5820,2542,5817,2519,5814,2518,5814,2503,5813,2502,5813,2487,5812,2486,5812,2487,5832,2501,5832,2517,5833,2516,5833,2540,5836,2561,5839,2597,5843,2597,5843,2664,5851,2691,5853,2692,5853,2701,5854,2700,5854,2709,5855,2708,5854,2726,5857,2725,5857,2742,5861,2742,5861,2756,5863,2756,5863,2769,5867,2769,5867,2782,5870,2782,5870,2795,5875,2795,5875,2813,5882,2826,5887,2827,5888,2840,5893,2847,5874,2840,5893,2841,5893,2864,5900,2847,5874,2847,5874,2833,5869,2834,5869,2820,5864,2820,5863xe" filled="t" fillcolor="#E71223" stroked="f">
              <v:path arrowok="t"/>
              <v:fill/>
            </v:shape>
            <v:shape style="position:absolute;left:641;top:5426;width:3942;height:738" coordorigin="641,5426" coordsize="3942,738" path="m2051,5937l2050,5937,2024,5947,2024,5948,2010,5954,1983,5967,1983,5967,1975,5991,1990,5985,1991,5985,2018,5972,2032,5965,2032,5966,2057,5955,2057,5955,2108,5938,2108,5938,2193,5909,2263,5884,2314,5866,2314,5866,2390,5841,2390,5841,2399,5839,2399,5839,2408,5837,2408,5837,2418,5835,2417,5835,2427,5834,2427,5834,2436,5833,2436,5833,2453,5832,2454,5832,2471,5832,2486,5832,2502,5832,2501,5832,2487,5832,2486,5812,2471,5832,2471,5812,2453,5813,2453,5813,2435,5813,2435,5813,2425,5814,2424,5814,2415,5816,2414,5816,2404,5817,2404,5817,2394,5820,2394,5820,2384,5822,2384,5822,2308,5847,2307,5847,2257,5866,2187,5891,2187,5891,2101,5919,2051,5937xe" filled="t" fillcolor="#E71223" stroked="f">
              <v:path arrowok="t"/>
              <v:fill/>
            </v:shape>
            <v:shape style="position:absolute;left:641;top:5426;width:3942;height:738" coordorigin="641,5426" coordsize="3942,738" path="m1155,6145l1155,6164,1166,6164,1155,6145xe" filled="t" fillcolor="#E71223" stroked="f">
              <v:path arrowok="t"/>
              <v:fill/>
            </v:shape>
            <v:shape style="position:absolute;left:641;top:5426;width:3942;height:738" coordorigin="641,5426" coordsize="3942,738" path="m969,5527l970,5527,1025,5498,966,5507,965,5507,969,5527xe" filled="t" fillcolor="#E71223" stroked="f">
              <v:path arrowok="t"/>
              <v:fill/>
            </v:shape>
            <v:shape style="position:absolute;left:641;top:5426;width:3942;height:738" coordorigin="641,5426" coordsize="3942,738" path="m825,6088l821,6086,821,6087,816,6085,817,6085,812,6083,813,6083,808,6081,808,6081,804,6079,805,6079,784,6066,785,6066,773,6058,748,6041,742,6037,737,6032,732,6027,728,6022,724,6016,723,6015,715,6004,714,6004,709,5998,709,5997,706,5993,706,5994,703,5989,701,5985,701,5984,699,6016,708,6027,712,6033,717,6040,723,6046,730,6052,737,6057,762,6074,773,6082,774,6083,794,6095,795,6096,799,6098,800,6098,804,6101,804,6101,809,6103,809,6103,814,6105,815,6105,819,6106,820,6107,825,6108,825,6108,834,6110,852,6114,851,6114,886,6123,906,6129,907,6130,932,6136,951,6140,960,6143,961,6143,971,6145,971,6145,989,6148,989,6148,999,6149,999,6149,1009,6151,1008,6151,1021,6154,1031,6156,1031,6156,1041,6158,1042,6158,1056,6160,1057,6160,1123,6163,1123,6163,1144,6164,1155,6164,1155,6145,1166,6164,1166,6145,1167,6164,1183,6163,1184,6163,1340,6149,1341,6149,1364,6145,1364,6145,1375,6143,1375,6143,1385,6142,1385,6142,1399,6140,1543,6128,1543,6128,1562,6126,1562,6126,1581,6123,1581,6123,1600,6119,1600,6119,1618,6114,1619,6114,1647,6105,1678,6096,1679,6096,1700,6089,1701,6088,1710,6085,1709,6085,1718,6083,1718,6083,1734,6079,1757,6073,1757,6073,1780,6067,1781,6067,1817,6054,1864,6039,1879,6033,1880,6033,1895,6027,1895,6027,1924,6013,1940,6005,1939,6005,1956,5998,1955,5998,1975,5991,1983,5967,1983,5967,2010,5954,1983,5967,1968,5972,1948,5980,1948,5980,1931,5988,1931,5988,1915,5996,1915,5996,1887,6010,1887,6009,1872,6015,1873,6015,1858,6020,1811,6036,1774,6049,1775,6048,1752,6055,1753,6055,1730,6060,1713,6064,1713,6064,1703,6067,1703,6067,1694,6070,1694,6070,1673,6077,1673,6077,1642,6086,1613,6096,1614,6095,1595,6100,1596,6100,1577,6104,1578,6104,1559,6107,1560,6107,1541,6109,1541,6109,1397,6121,1383,6122,1383,6122,1372,6124,1371,6124,1361,6126,1361,6126,1338,6130,1339,6130,1182,6144,1182,6144,1166,6145,1156,6145,1145,6145,1124,6144,1124,6144,1058,6141,1058,6141,1044,6139,1045,6139,1035,6137,1035,6137,1025,6135,1013,6132,1012,6132,1002,6130,1002,6130,991,6129,992,6129,974,6126,975,6126,965,6124,965,6124,956,6122,937,6117,911,6111,912,6111,891,6105,891,6105,856,6095,856,6095,838,6091,829,6089,830,6089,825,6088,825,6088xe" filled="t" fillcolor="#E71223" stroked="f">
              <v:path arrowok="t"/>
              <v:fill/>
            </v:shape>
            <v:shape style="position:absolute;left:674;top:2002;width:637;height:4005" coordorigin="674,2002" coordsize="637,4005" path="m1279,3079l1277,3232,1277,3233,1279,3079xe" filled="t" fillcolor="#E71223" stroked="f">
              <v:path arrowok="t"/>
              <v:fill/>
            </v:shape>
            <v:shape style="position:absolute;left:674;top:2002;width:637;height:4005" coordorigin="674,2002" coordsize="637,4005" path="m1213,4320l1202,4456,1213,4321,1213,4320xe" filled="t" fillcolor="#E71223" stroked="f">
              <v:path arrowok="t"/>
              <v:fill/>
            </v:shape>
            <v:shape style="position:absolute;left:674;top:2002;width:637;height:4005" coordorigin="674,2002" coordsize="637,4005" path="m924,2018l924,2016,923,2018,924,2018xe" filled="t" fillcolor="#E71223" stroked="f">
              <v:path arrowok="t"/>
              <v:fill/>
            </v:shape>
            <v:shape style="position:absolute;left:674;top:2002;width:637;height:4005" coordorigin="674,2002" coordsize="637,4005" path="m954,2052l958,2057,958,2057,962,2061,961,2061,965,2066,968,2071,972,2075,971,2075,975,2080,974,2080,990,2110,990,2110,997,2128,997,2127,1004,2146,1004,2145,1011,2164,1010,2164,1016,2183,1016,2182,1016,2120,1008,2101,1008,2101,993,2070,992,2070,989,2065,989,2064,986,2059,985,2059,982,2054,982,2053,978,2048,978,2048,974,2043,973,2043,969,2038,969,2038,968,2070,965,2066,965,2065,963,2033,959,2029,954,2025,950,2023,945,2020,941,2019,936,2018,932,2018,932,2018,931,2019,929,2038,934,2039,939,2040,943,2043,948,2046,949,2047,954,2053,954,2052xe" filled="t" fillcolor="#E71223" stroked="f">
              <v:path arrowok="t"/>
              <v:fill/>
            </v:shape>
            <v:shape style="position:absolute;left:674;top:2002;width:637;height:4005" coordorigin="674,2002" coordsize="637,4005" path="m709,4911l718,4996,723,5050,723,5051,739,5149,738,5048,738,5049,753,5147,753,5147,738,5049,733,4995,724,4909,718,4996,724,4909,708,4734,705,4694,699,4613,688,4449,688,4449,688,4355,688,4244,689,4128,689,4128,705,3847,718,3661,725,3523,730,3399,733,3312,736,3217,754,2950,758,2910,767,2810,774,2685,763,2755,754,2808,754,2809,744,2909,741,2949,741,2949,723,3216,719,3311,716,3398,711,3523,705,3660,691,3846,675,4127,675,4127,674,4244,674,4355,674,4449,674,4450,685,4614,685,4614,688,4355,685,4614,691,4695,694,4735,709,4911xe" filled="t" fillcolor="#E71223" stroked="f">
              <v:path arrowok="t"/>
              <v:fill/>
            </v:shape>
            <v:shape style="position:absolute;left:674;top:2002;width:637;height:4005" coordorigin="674,2002" coordsize="637,4005" path="m845,2311l839,2332,839,2333,823,2421,817,2458,789,2598,786,2616,774,2685,767,2810,757,2910,767,2810,767,2810,776,2757,787,2688,798,2618,802,2601,829,2460,835,2423,851,2335,856,2314,851,2335,851,2335,845,2311xe" filled="t" fillcolor="#E71223" stroked="f">
              <v:path arrowok="t"/>
              <v:fill/>
            </v:shape>
            <v:shape style="position:absolute;left:674;top:2002;width:637;height:4005" coordorigin="674,2002" coordsize="637,4005" path="m874,5808l877,5817,877,5817,881,5826,881,5827,885,5836,890,5846,901,5869,916,5898,916,5899,929,5890,916,5899,923,5910,923,5910,930,5922,930,5891,929,5891,915,5862,904,5839,899,5829,899,5829,895,5821,892,5812,892,5812,889,5803,884,5788,852,5694,850,5688,843,5659,840,5643,840,5643,838,5627,840,5643,837,5699,869,5793,850,5688,850,5688,869,5793,874,5808xe" filled="t" fillcolor="#E71223" stroked="f">
              <v:path arrowok="t"/>
              <v:fill/>
            </v:shape>
            <v:shape style="position:absolute;left:674;top:2002;width:637;height:4005" coordorigin="674,2002" coordsize="637,4005" path="m843,5659l840,5643,840,5643,843,5659,843,5659,850,5688,843,5659xe" filled="t" fillcolor="#E71223" stroked="f">
              <v:path arrowok="t"/>
              <v:fill/>
            </v:shape>
            <v:shape style="position:absolute;left:674;top:2002;width:637;height:4005" coordorigin="674,2002" coordsize="637,4005" path="m862,2294l856,2314,856,2314,851,2291,845,2311,845,2311,851,2335,851,2335,856,2314,862,2294xe" filled="t" fillcolor="#E71223" stroked="f">
              <v:path arrowok="t"/>
              <v:fill/>
            </v:shape>
            <v:shape style="position:absolute;left:674;top:2002;width:637;height:4005" coordorigin="674,2002" coordsize="637,4005" path="m907,2092l906,2147,908,2135,907,2091xe" filled="t" fillcolor="#E71223" stroked="f">
              <v:path arrowok="t"/>
              <v:fill/>
            </v:shape>
            <v:shape style="position:absolute;left:674;top:2002;width:637;height:4005" coordorigin="674,2002" coordsize="637,4005" path="m924,2041l924,2038,921,2023,919,2040,920,2055,920,2056,919,2040,918,2071,917,2078,917,2078,918,2071,919,2063,920,2055,922,2048,922,2048,924,2041xe" filled="t" fillcolor="#E71223" stroked="f">
              <v:path arrowok="t"/>
              <v:fill/>
            </v:shape>
            <v:shape style="position:absolute;left:674;top:2002;width:637;height:4005" coordorigin="674,2002" coordsize="637,4005" path="m920,2018l915,2019,918,2031,920,2018xe" filled="t" fillcolor="#E71223" stroked="f">
              <v:path arrowok="t"/>
              <v:fill/>
            </v:shape>
            <v:shape style="position:absolute;left:674;top:2002;width:637;height:4005" coordorigin="674,2002" coordsize="637,4005" path="m932,2018l933,2015,936,2011,941,2007,940,2003,934,2002,930,2005,927,2009,928,2017,928,2026,926,2034,924,2038,929,2038,931,2019,932,2018xe" filled="t" fillcolor="#E71223" stroked="f">
              <v:path arrowok="t"/>
              <v:fill/>
            </v:shape>
            <v:shape style="position:absolute;left:674;top:2002;width:637;height:4005" coordorigin="674,2002" coordsize="637,4005" path="m937,5902l929,5891,930,5891,930,5922,931,5923,938,5934,939,5935,947,5946,947,5946,962,5964,961,5964,970,5976,973,5981,976,5985,980,5990,985,5995,991,6000,995,6002,999,6004,1005,6006,1009,6007,1014,6008,1018,6007,1023,6006,1027,6004,1032,6001,1039,5997,1043,5994,1050,5988,1057,5982,1051,5963,1047,5968,1042,5973,1036,5979,1030,5983,1023,5987,1019,5990,1015,5991,1010,5991,1006,5989,1001,5987,997,5984,993,5980,988,5975,985,5971,983,5967,974,5955,974,5954,959,5937,960,5937,951,5925,951,5926,944,5914,937,5902xe" filled="t" fillcolor="#E71223" stroked="f">
              <v:path arrowok="t"/>
              <v:fill/>
            </v:shape>
            <v:shape style="position:absolute;left:674;top:2002;width:637;height:4005" coordorigin="674,2002" coordsize="637,4005" path="m969,2038l963,2033,965,2065,965,2066,968,2070,969,2038xe" filled="t" fillcolor="#E71223" stroked="f">
              <v:path arrowok="t"/>
              <v:fill/>
            </v:shape>
            <v:shape style="position:absolute;left:674;top:2002;width:637;height:4005" coordorigin="674,2002" coordsize="637,4005" path="m1059,5952l1051,5963,1051,5963,1059,5952,1059,5952xe" filled="t" fillcolor="#E71223" stroked="f">
              <v:path arrowok="t"/>
              <v:fill/>
            </v:shape>
            <v:shape style="position:absolute;left:674;top:2002;width:637;height:4005" coordorigin="674,2002" coordsize="637,4005" path="m1129,2557l1135,2575,1129,2557,1129,2556,1115,2520,1129,2557xe" filled="t" fillcolor="#E71223" stroked="f">
              <v:path arrowok="t"/>
              <v:fill/>
            </v:shape>
            <v:shape style="position:absolute;left:674;top:2002;width:637;height:4005" coordorigin="674,2002" coordsize="637,4005" path="m1155,2569l1149,2550,1148,2550,1135,2576,1135,2575,1134,2513,1124,2488,1124,2488,1113,2457,1085,2375,1057,2263,1036,2177,1036,2177,1030,2158,1024,2139,1017,2120,1016,2120,1016,2182,1016,2183,1037,2268,1065,2381,1085,2375,1065,2381,1065,2381,1094,2464,1105,2495,1105,2496,1115,2520,1129,2556,1135,2575,1140,2595,1149,2626,1149,2626,1157,2647,1157,2647,1165,2668,1181,2712,1210,2814,1210,2814,1222,2870,1222,2871,1229,2809,1200,2706,1200,2705,1184,2660,1209,2814,1181,2712,1181,2711,1169,2620,1169,2620,1160,2589,1155,2570,1155,2569xe" filled="t" fillcolor="#E71223" stroked="f">
              <v:path arrowok="t"/>
              <v:fill/>
            </v:shape>
            <v:shape style="position:absolute;left:674;top:2002;width:637;height:4005" coordorigin="674,2002" coordsize="637,4005" path="m1135,2575l1135,2576,1148,2550,1134,2513,1135,2575xe" filled="t" fillcolor="#E71223" stroked="f">
              <v:path arrowok="t"/>
              <v:fill/>
            </v:shape>
            <v:shape style="position:absolute;left:674;top:2002;width:637;height:4005" coordorigin="674,2002" coordsize="637,4005" path="m1176,2640l1169,2620,1181,2711,1181,2712,1209,2814,1184,2660,1176,2640,1176,2640xe" filled="t" fillcolor="#E71223" stroked="f">
              <v:path arrowok="t"/>
              <v:fill/>
            </v:shape>
            <v:shape style="position:absolute;left:674;top:2002;width:637;height:4005" coordorigin="674,2002" coordsize="637,4005" path="m1178,5676l1172,5755,1172,5754,1183,5720,1178,5676,1178,5676,1166,5715,1155,5749,1146,5776,1155,5749,1155,5749,1162,5783,1163,5782,1172,5755,1178,5676xe" filled="t" fillcolor="#E71223" stroked="f">
              <v:path arrowok="t"/>
              <v:fill/>
            </v:shape>
            <v:shape style="position:absolute;left:674;top:2002;width:637;height:4005" coordorigin="674,2002" coordsize="637,4005" path="m1196,5604l1178,5676,1178,5676,1183,5720,1195,5681,1195,5680,1214,5608,1202,5578,1203,5577,1196,5604,1196,5604xe" filled="t" fillcolor="#E71223" stroked="f">
              <v:path arrowok="t"/>
              <v:fill/>
            </v:shape>
            <v:shape style="position:absolute;left:674;top:2002;width:637;height:4005" coordorigin="674,2002" coordsize="637,4005" path="m1214,4288l1214,4288,1216,4272,1214,4288xe" filled="t" fillcolor="#E71223" stroked="f">
              <v:path arrowok="t"/>
              <v:fill/>
            </v:shape>
            <v:shape style="position:absolute;left:674;top:2002;width:637;height:4005" coordorigin="674,2002" coordsize="637,4005" path="m1216,4272l1216,4272,1218,4255,1227,4118,1228,4118,1216,4169,1216,4272xe" filled="t" fillcolor="#E71223" stroked="f">
              <v:path arrowok="t"/>
              <v:fill/>
            </v:shape>
            <v:shape style="position:absolute;left:674;top:2002;width:637;height:4005" coordorigin="674,2002" coordsize="637,4005" path="m1210,2814l1210,2814,1222,2870,1210,2814xe" filled="t" fillcolor="#E71223" stroked="f">
              <v:path arrowok="t"/>
              <v:fill/>
            </v:shape>
            <v:shape style="position:absolute;left:674;top:2002;width:637;height:4005" coordorigin="674,2002" coordsize="637,4005" path="m1224,5457l1225,5440,1224,5457,1224,5457,1224,5457xe" filled="t" fillcolor="#E71223" stroked="f">
              <v:path arrowok="t"/>
              <v:fill/>
            </v:shape>
            <v:shape style="position:absolute;left:674;top:2002;width:637;height:4005" coordorigin="674,2002" coordsize="637,4005" path="m1245,4830l1244,4794,1244,4794,1245,4830xe" filled="t" fillcolor="#E71223" stroked="f">
              <v:path arrowok="t"/>
              <v:fill/>
            </v:shape>
            <v:shape style="position:absolute;left:674;top:2002;width:637;height:4005" coordorigin="674,2002" coordsize="637,4005" path="m1281,3370l1284,3461,1285,3518,1285,3518,1288,3567,1291,3611,1290,3671,1286,3755,1290,3671,1290,3670,1291,3888,1291,3612,1293,3182,1290,3141,1289,3140,1287,3122,1287,3122,1284,3104,1284,3104,1279,3078,1279,3079,1277,3233,1277,3232,1279,3079,1270,3033,1267,3125,1264,3107,1267,3125,1270,3142,1273,3183,1277,3232,1279,3278,1281,3370xe" filled="t" fillcolor="#E71223" stroked="f">
              <v:path arrowok="t"/>
              <v:fill/>
            </v:shape>
            <v:shape style="position:absolute;left:674;top:2002;width:637;height:4005" coordorigin="674,2002" coordsize="637,4005" path="m1278,3839l1273,3886,1267,3923,1267,3923,1278,3965,1285,3927,1284,3790,1284,3790,1285,3774,1285,3927,1285,3926,1291,3888,1290,3670,1290,3671,1286,3755,1285,3774,1284,3790,1281,3806,1278,3839xe" filled="t" fillcolor="#E71223" stroked="f">
              <v:path arrowok="t"/>
              <v:fill/>
            </v:shape>
            <v:shape style="position:absolute;left:674;top:2002;width:637;height:4005" coordorigin="674,2002" coordsize="637,4005" path="m1284,3790l1284,3790,1285,3927,1285,3774,1284,3790xe" filled="t" fillcolor="#E71223" stroked="f">
              <v:path arrowok="t"/>
              <v:fill/>
            </v:shape>
            <v:shape style="position:absolute;left:674;top:2002;width:637;height:4005" coordorigin="674,2002" coordsize="637,4005" path="m1242,2866l1229,2809,1229,2809,1222,2871,1222,2870,1232,2928,1250,3036,1259,3083,1265,3108,1264,3107,1267,3125,1270,3033,1252,2924,1242,2867,1242,2866xe" filled="t" fillcolor="#E71223" stroked="f">
              <v:path arrowok="t"/>
              <v:fill/>
            </v:shape>
            <v:shape style="position:absolute;left:674;top:2002;width:637;height:4005" coordorigin="674,2002" coordsize="637,4005" path="m1267,3125l1267,3125,1270,3143,1270,3142,1267,3125xe" filled="t" fillcolor="#E71223" stroked="f">
              <v:path arrowok="t"/>
              <v:fill/>
            </v:shape>
            <v:shape style="position:absolute;left:674;top:2002;width:637;height:4005" coordorigin="674,2002" coordsize="637,4005" path="m1262,5198l1262,5198,1257,5239,1257,5240,1257,5049,1255,5107,1250,5160,1249,5160,1245,5385,1245,5385,1249,5160,1244,5196,1244,5401,1244,5401,1245,5385,1248,5359,1250,5346,1255,5108,1255,5107,1255,5264,1257,5239,1262,5198xe" filled="t" fillcolor="#E71223" stroked="f">
              <v:path arrowok="t"/>
              <v:fill/>
            </v:shape>
            <v:shape style="position:absolute;left:674;top:2002;width:637;height:4005" coordorigin="674,2002" coordsize="637,4005" path="m1243,5442l1243,5441,1244,5417,1244,5401,1245,5385,1244,5401,1244,5401,1244,5196,1239,5237,1239,5238,1237,5263,1235,5286,1234,5312,1233,5332,1233,5331,1232,5344,1231,5356,1227,5383,1226,5400,1226,5416,1225,5440,1224,5457,1224,5457,1224,5457,1222,5474,1222,5473,1216,5504,1203,5577,1202,5578,1214,5608,1203,5577,1214,5608,1214,5608,1220,5581,1220,5581,1234,5507,1225,5441,1225,5440,1234,5507,1232,5344,1232,5344,1234,5507,1239,5476,1239,5476,1242,5459,1242,5459,1243,5442xe" filled="t" fillcolor="#E71223" stroked="f">
              <v:path arrowok="t"/>
              <v:fill/>
            </v:shape>
            <v:shape style="position:absolute;left:674;top:2002;width:637;height:4005" coordorigin="674,2002" coordsize="637,4005" path="m1249,5160l1244,5196,1249,5160,1250,5160,1255,5107,1249,5160xe" filled="t" fillcolor="#E71223" stroked="f">
              <v:path arrowok="t"/>
              <v:fill/>
            </v:shape>
            <v:shape style="position:absolute;left:674;top:2002;width:637;height:4005" coordorigin="674,2002" coordsize="637,4005" path="m1255,5108l1250,5346,1250,5346,1251,5333,1251,5333,1252,5313,1253,5287,1255,5264,1255,5107,1255,5108xe" filled="t" fillcolor="#E71223" stroked="f">
              <v:path arrowok="t"/>
              <v:fill/>
            </v:shape>
            <v:shape style="position:absolute;left:674;top:2002;width:637;height:4005" coordorigin="674,2002" coordsize="637,4005" path="m1246,4862l1251,4909,1255,4946,1257,4980,1257,4980,1258,5014,1258,5014,1257,5049,1257,5240,1257,5239,1262,5198,1258,5014,1262,4792,1257,4980,1255,4946,1255,4946,1262,4792,1244,4794,1220,4454,1220,4453,1216,4384,1214,4337,1214,4337,1213,4320,1214,4304,1214,4305,1214,4288,1214,4288,1216,4272,1218,4255,1218,4254,1235,4172,1246,4122,1246,4121,1278,3965,1267,3923,1267,3923,1273,3886,1273,3885,1267,3923,1259,3961,1227,4118,1218,4255,1216,4272,1216,4272,1216,4169,1200,4251,1197,4270,1195,4287,1195,4304,1194,4321,1195,4338,1197,4385,1201,4455,1202,4456,1213,4320,1213,4321,1202,4456,1244,4794,1244,4794,1245,4830,1246,4861,1246,4862xe" filled="t" fillcolor="#E71223" stroked="f">
              <v:path arrowok="t"/>
              <v:fill/>
            </v:shape>
            <v:shape style="position:absolute;left:674;top:2002;width:637;height:4005" coordorigin="674,2002" coordsize="637,4005" path="m1269,4907l1265,4861,1265,4860,1267,5162,1268,5162,1273,5109,1269,4907xe" filled="t" fillcolor="#E71223" stroked="f">
              <v:path arrowok="t"/>
              <v:fill/>
            </v:shape>
            <v:shape style="position:absolute;left:674;top:2002;width:637;height:4005" coordorigin="674,2002" coordsize="637,4005" path="m1305,3517l1304,3776,1304,3775,1305,3756,1305,3517,1305,3517,1303,3460,1301,3369,1301,3369,1299,3278,1297,3231,1297,3231,1293,3182,1291,3612,1291,3888,1291,3888,1296,3842,1300,3809,1300,3809,1303,3793,1303,3792,1304,3776,1305,3517xe" filled="t" fillcolor="#E71223" stroked="f">
              <v:path arrowok="t"/>
              <v:fill/>
            </v:shape>
            <v:shape style="position:absolute;left:674;top:2002;width:637;height:4005" coordorigin="674,2002" coordsize="637,4005" path="m1310,3611l1308,3566,1305,3517,1305,3517,1305,3756,1310,3671,1310,3611,1310,3611xe" filled="t" fillcolor="#E71223" stroked="f">
              <v:path arrowok="t"/>
              <v:fill/>
            </v:shape>
            <v:shape style="position:absolute;left:674;top:2002;width:637;height:4005" coordorigin="674,2002" coordsize="637,4005" path="m1275,5049l1276,5014,1276,5014,1275,4979,1275,4979,1273,4944,1273,4944,1269,4907,1265,4861,1264,4829,1262,4793,1262,4792,1258,5014,1262,5198,1267,5162,1265,4860,1265,4861,1269,4907,1273,5109,1273,5108,1275,5049xe" filled="t" fillcolor="#E71223" stroked="f">
              <v:path arrowok="t"/>
              <v:fill/>
            </v:shape>
            <v:shape style="position:absolute;left:674;top:2002;width:637;height:4005" coordorigin="674,2002" coordsize="637,4005" path="m1262,4792l1255,4946,1255,4946,1257,4980,1262,4792xe" filled="t" fillcolor="#E71223" stroked="f">
              <v:path arrowok="t"/>
              <v:fill/>
            </v:shape>
            <v:shape style="position:absolute;left:674;top:2002;width:637;height:4005" coordorigin="674,2002" coordsize="637,4005" path="m1220,4454l1244,4794,1262,4792,1220,4453,1220,4454xe" filled="t" fillcolor="#E71223" stroked="f">
              <v:path arrowok="t"/>
              <v:fill/>
            </v:shape>
            <v:shape style="position:absolute;left:674;top:2002;width:637;height:4005" coordorigin="674,2002" coordsize="637,4005" path="m869,2275l880,2244,886,2221,895,2189,895,2189,901,2172,901,2171,904,2160,906,2147,905,2101,904,2106,903,2113,902,2113,898,2133,896,2145,894,2157,891,2169,885,2186,876,2218,869,2240,858,2271,851,2291,856,2314,856,2314,862,2294,869,2275xe" filled="t" fillcolor="#E71223" stroked="f">
              <v:path arrowok="t"/>
              <v:fill/>
            </v:shape>
            <v:shape style="position:absolute;left:674;top:2002;width:637;height:4005" coordorigin="674,2002" coordsize="637,4005" path="m835,5692l837,5698,840,5643,838,5627,831,5586,831,5586,815,5505,804,5434,795,5376,795,5376,778,5284,753,5147,738,5049,738,5048,739,5149,739,5150,764,5286,780,5378,780,5378,789,5437,800,5507,816,5589,823,5630,823,5629,825,5645,828,5662,828,5662,835,5692,835,5692xe" filled="t" fillcolor="#E71223" stroked="f">
              <v:path arrowok="t"/>
              <v:fill/>
            </v:shape>
            <v:shape style="position:absolute;left:674;top:2002;width:637;height:4005" coordorigin="674,2002" coordsize="637,4005" path="m780,2165l785,2162,803,2142,803,2142,813,2130,813,2130,832,2105,831,2106,843,2092,843,2092,855,2079,855,2079,868,2067,868,2067,881,2055,886,2052,891,2049,897,2047,902,2045,906,2044,914,2041,913,2046,911,2054,910,2061,908,2069,908,2069,908,2077,907,2086,907,2091,906,2096,905,2101,904,2106,905,2101,906,2147,907,2092,908,2135,912,2115,912,2115,914,2109,914,2108,915,2103,915,2103,916,2098,916,2092,917,2087,917,2078,918,2071,919,2040,915,2038,919,2040,921,2023,924,2038,926,2033,924,2038,926,2034,928,2026,928,2017,927,2009,925,2014,924,2016,924,2018,923,2018,920,2018,918,2031,915,2019,913,2020,899,2024,893,2026,889,2028,882,2030,876,2034,868,2039,867,2040,854,2052,854,2052,841,2065,841,2066,829,2079,828,2080,817,2094,816,2094,798,2119,789,2131,789,2132,775,2154,774,2161,780,2165xe" filled="t" fillcolor="#E71223" stroked="f">
              <v:path arrowok="t"/>
              <v:fill/>
            </v:shape>
            <v:shape style="position:absolute;left:674;top:2002;width:637;height:4005" coordorigin="674,2002" coordsize="637,4005" path="m776,2757l767,2810,767,2810,776,2757xe" filled="t" fillcolor="#E71223" stroked="f">
              <v:path arrowok="t"/>
              <v:fill/>
            </v:shape>
            <v:shape style="position:absolute;left:674;top:2002;width:637;height:4005" coordorigin="674,2002" coordsize="637,4005" path="m920,2055l919,2040,920,2056,920,2055xe" filled="t" fillcolor="#E71223" stroked="f">
              <v:path arrowok="t"/>
              <v:fill/>
            </v:shape>
            <v:shape style="position:absolute;left:674;top:2002;width:637;height:4005" coordorigin="674,2002" coordsize="637,4005" path="m850,5688l869,5793,850,5688,850,5688xe" filled="t" fillcolor="#E71223" stroked="f">
              <v:path arrowok="t"/>
              <v:fill/>
            </v:shape>
            <v:shape style="position:absolute;left:674;top:2002;width:637;height:4005" coordorigin="674,2002" coordsize="637,4005" path="m898,2133l901,2172,898,2133xe" filled="t" fillcolor="#E71223" stroked="f">
              <v:path arrowok="t"/>
              <v:fill/>
            </v:shape>
            <v:shape style="position:absolute;left:674;top:2002;width:637;height:4005" coordorigin="674,2002" coordsize="637,4005" path="m913,2046l914,2109,913,2046xe" filled="t" fillcolor="#E71223" stroked="f">
              <v:path arrowok="t"/>
              <v:fill/>
            </v:shape>
            <v:shape style="position:absolute;left:674;top:2002;width:637;height:4005" coordorigin="674,2002" coordsize="637,4005" path="m1101,5881l1098,5889,1098,5889,1094,5896,1089,5903,1073,5929,1059,5952,1051,5963,1051,5963,1047,5968,1051,5963,1057,5982,1060,5978,1064,5973,1064,5973,1073,5962,1073,5961,1088,5938,1087,5938,1104,5912,1109,5905,1109,5905,1113,5897,1113,5897,1117,5889,1117,5889,1121,5881,1121,5881,1126,5866,1139,5837,1151,5810,1162,5783,1155,5749,1155,5749,1146,5776,1146,5776,1135,5803,1135,5803,1123,5829,1123,5830,1110,5860,1105,5874,1105,5874,1101,5882,1101,5881xe" filled="t" fillcolor="#E71223" stroked="f">
              <v:path arrowok="t"/>
              <v:fill/>
            </v:shape>
            <v:shape style="position:absolute;left:674;top:2002;width:637;height:4005" coordorigin="674,2002" coordsize="637,4005" path="m1258,5014l1257,4980,1257,4980,1258,5014xe" filled="t" fillcolor="#E71223" stroked="f">
              <v:path arrowok="t"/>
              <v:fill/>
            </v:shape>
            <v:shape style="position:absolute;left:674;top:2002;width:637;height:4005" coordorigin="674,2002" coordsize="637,4005" path="m1257,5049l1258,5014,1258,5014,1257,5049xe" filled="t" fillcolor="#E71223" stroked="f">
              <v:path arrowok="t"/>
              <v:fill/>
            </v:shape>
            <v:shape style="position:absolute;left:674;top:2002;width:637;height:4005" coordorigin="674,2002" coordsize="637,4005" path="m1249,5160l1245,5385,1245,5385,1249,5160xe" filled="t" fillcolor="#E71223" stroked="f">
              <v:path arrowok="t"/>
              <v:fill/>
            </v:shape>
            <v:shape style="position:absolute;left:674;top:2002;width:637;height:4005" coordorigin="674,2002" coordsize="637,4005" path="m1225,5441l1234,5507,1225,5440,1225,5441xe" filled="t" fillcolor="#E71223" stroked="f">
              <v:path arrowok="t"/>
              <v:fill/>
            </v:shape>
            <v:shape style="position:absolute;left:674;top:2002;width:637;height:4005" coordorigin="674,2002" coordsize="637,4005" path="m1232,5344l1234,5507,1232,5344,1232,5344xe" filled="t" fillcolor="#E71223" stroked="f">
              <v:path arrowok="t"/>
              <v:fill/>
            </v:shape>
            <v:shape style="position:absolute;left:674;top:2002;width:637;height:4005" coordorigin="674,2002" coordsize="637,4005" path="m1235,5286l1234,5507,1235,5286xe" filled="t" fillcolor="#E71223" stroked="f">
              <v:path arrowok="t"/>
              <v:fill/>
            </v:shape>
            <v:shape style="position:absolute;left:674;top:2002;width:637;height:4005" coordorigin="674,2002" coordsize="637,4005" path="m1235,4172l1218,4254,1218,4255,1235,4172xe" filled="t" fillcolor="#E71223" stroked="f">
              <v:path arrowok="t"/>
              <v:fill/>
            </v:shape>
            <v:shape style="position:absolute;left:719;top:3865;width:208;height:141" coordorigin="719,3865" coordsize="208,141" path="m847,3962l863,3972,879,3981,879,3982,895,3990,894,3990,908,3998,920,4006,924,4007,927,4001,926,4000,916,3989,915,3988,904,3977,902,3976,886,3968,887,3968,871,3958,856,3948,839,3939,838,3938,824,3925,822,3924,815,3938,813,3937,806,3916,807,3916,791,3906,791,3906,777,3899,777,3898,764,3893,765,3894,770,3913,769,3913,783,3920,783,3920,798,3930,799,3930,814,3938,828,3951,837,3938,828,3951,829,3952,847,3962,847,3962xe" filled="t" fillcolor="#E71223" stroked="f">
              <v:path arrowok="t"/>
              <v:fill/>
            </v:shape>
            <v:shape style="position:absolute;left:719;top:3865;width:208;height:141" coordorigin="719,3865" coordsize="208,141" path="m839,3939l855,3948,838,3938,839,3939xe" filled="t" fillcolor="#E71223" stroked="f">
              <v:path arrowok="t"/>
              <v:fill/>
            </v:shape>
            <v:shape style="position:absolute;left:719;top:3865;width:208;height:141" coordorigin="719,3865" coordsize="208,141" path="m719,3871l719,3876,721,3879,724,3882,728,3885,729,3886,735,3890,744,3898,738,3873,745,3877,738,3873,738,3873,736,3891,735,3890,734,3870,729,3865,724,3865,719,3871xe" filled="t" fillcolor="#E71223" stroked="f">
              <v:path arrowok="t"/>
              <v:fill/>
            </v:shape>
            <v:shape style="position:absolute;left:719;top:3865;width:208;height:141" coordorigin="719,3865" coordsize="208,141" path="m738,3873l738,3873,734,3870,735,3890,736,3891,738,3873xe" filled="t" fillcolor="#E71223" stroked="f">
              <v:path arrowok="t"/>
              <v:fill/>
            </v:shape>
            <v:shape style="position:absolute;left:719;top:3865;width:208;height:141" coordorigin="719,3865" coordsize="208,141" path="m822,3924l806,3916,813,3937,815,3938,822,3924xe" filled="t" fillcolor="#E71223" stroked="f">
              <v:path arrowok="t"/>
              <v:fill/>
            </v:shape>
            <v:shape style="position:absolute;left:719;top:3865;width:208;height:141" coordorigin="719,3865" coordsize="208,141" path="m745,3877l738,3873,744,3898,744,3898,755,3906,763,3892,755,3906,757,3907,770,3913,765,3894,764,3893,754,3885,754,3885,745,3878,745,3877xe" filled="t" fillcolor="#E71223" stroked="f">
              <v:path arrowok="t"/>
              <v:fill/>
            </v:shape>
            <v:shape style="position:absolute;left:842;top:3769;width:117;height:568" coordorigin="842,3769" coordsize="117,568" path="m849,4338l852,4333,862,4286,862,4286,870,4240,893,4099,908,4015,948,3797,950,3792,953,3787,953,3787,957,3779,959,3774,954,3769,947,3769,946,3772,946,3773,942,3780,939,3785,936,3790,935,3795,894,4012,879,4097,855,4237,849,4283,842,4331,843,4337,849,4338xe" filled="t" fillcolor="#E71223" stroked="f">
              <v:path arrowok="t"/>
              <v:fill/>
            </v:shape>
            <v:shape style="position:absolute;left:703;top:5761;width:199;height:18" coordorigin="703,5761" coordsize="199,18" path="m722,5762l720,5762,718,5776,720,5776,769,5776,768,5776,784,5778,785,5764,803,5778,840,5778,860,5778,878,5778,896,5778,903,5775,903,5768,896,5765,878,5765,860,5764,786,5764,770,5762,722,5762xe" filled="t" fillcolor="#E71223" stroked="f">
              <v:path arrowok="t"/>
              <v:fill/>
            </v:shape>
            <v:shape style="position:absolute;left:703;top:5761;width:199;height:18" coordorigin="703,5761" coordsize="199,18" path="m785,5764l784,5778,785,5778,803,5778,785,5764xe" filled="t" fillcolor="#E71223" stroked="f">
              <v:path arrowok="t"/>
              <v:fill/>
            </v:shape>
            <v:shape style="position:absolute;left:703;top:5761;width:199;height:18" coordorigin="703,5761" coordsize="199,18" path="m722,5762l715,5761,717,5773,715,5775,712,5774,709,5762,704,5766,703,5770,708,5776,712,5777,715,5775,718,5776,720,5762,722,5762xe" filled="t" fillcolor="#E71223" stroked="f">
              <v:path arrowok="t"/>
              <v:fill/>
            </v:shape>
            <v:shape style="position:absolute;left:703;top:5761;width:199;height:18" coordorigin="703,5761" coordsize="199,18" path="m712,5774l715,5775,717,5773,715,5761,709,5762,712,5774xe" filled="t" fillcolor="#E71223" stroked="f">
              <v:path arrowok="t"/>
              <v:fill/>
            </v:shape>
            <v:shape style="position:absolute;left:863;top:5640;width:3;height:27" coordorigin="863,5640" coordsize="3,27" path="m866,5640l863,5667,866,5640xe" filled="t" fillcolor="#E71223" stroked="f">
              <v:path arrowok="t"/>
              <v:fill/>
            </v:shape>
            <v:shape style="position:absolute;left:836;top:5660;width:16;height:30" coordorigin="836,5660" coordsize="16,30" path="m847,5689l848,5688,852,5660,836,5681,836,5682,847,5689xe" filled="t" fillcolor="#E71223" stroked="f">
              <v:path arrowok="t"/>
              <v:fill/>
            </v:shape>
            <v:shape style="position:absolute;left:787;top:5600;width:144;height:265" coordorigin="787,5600" coordsize="144,265" path="m928,5600l921,5601,902,5627,901,5628,894,5617,882,5627,883,5627,867,5639,875,5649,867,5639,866,5640,852,5660,848,5688,847,5689,836,5682,823,5710,823,5711,811,5741,798,5820,798,5820,798,5820,787,5865,798,5820,811,5780,824,5745,835,5715,835,5716,847,5689,863,5667,876,5648,876,5648,891,5637,891,5637,901,5628,927,5612,931,5606,928,5600xe" filled="t" fillcolor="#E71223" stroked="f">
              <v:path arrowok="t"/>
              <v:fill/>
            </v:shape>
            <v:shape style="position:absolute;left:894;top:5601;width:27;height:27" coordorigin="894,5601" coordsize="27,27" path="m901,5628l902,5627,921,5601,895,5617,894,5617,901,5628xe" filled="t" fillcolor="#E71223" stroked="f">
              <v:path arrowok="t"/>
              <v:fill/>
            </v:shape>
            <v:shape style="position:absolute;left:707;top:5740;width:104;height:573" coordorigin="707,5740" coordsize="104,573" path="m711,6251l707,6307,709,6313,715,6313,718,6308,728,6253,728,6253,735,6195,741,6138,750,6078,757,6023,757,6023,765,5970,765,5970,776,5915,787,5865,798,5820,811,5740,798,5776,784,5815,784,5816,772,5862,761,5911,761,5912,749,5967,749,5967,741,6021,741,6021,734,6076,725,6136,718,6193,711,6251xe" filled="t" fillcolor="#E71223" stroked="f">
              <v:path arrowok="t"/>
              <v:fill/>
            </v:shape>
            <v:shape style="position:absolute;left:876;top:5637;width:15;height:11" coordorigin="876,5637" coordsize="15,11" path="m891,5637l876,5648,876,5648,891,5637xe" filled="t" fillcolor="#E71223" stroked="f">
              <v:path arrowok="t"/>
              <v:fill/>
            </v:shape>
            <w10:wrap type="none"/>
          </v:group>
        </w:pict>
      </w:r>
      <w:r>
        <w:pict>
          <v:group style="position:absolute;margin-left:241.23pt;margin-top:174.578pt;width:53.59pt;height:6.15pt;mso-position-horizontal-relative:page;mso-position-vertical-relative:paragraph;z-index:-504" coordorigin="4825,3492" coordsize="1072,123">
            <v:shape style="position:absolute;left:4835;top:3543;width:835;height:62" coordorigin="4835,3543" coordsize="835,62" path="m5654,3587l5655,3587,5577,3579,5501,3571,5394,3563,5279,3554,5209,3548,5161,3544,5161,3544,5124,3543,5123,3543,5086,3560,5086,3560,5086,3543,5057,3544,4920,3554,4896,3556,4896,3556,4882,3556,4867,3555,4843,3555,4837,3556,4835,3563,4837,3569,4841,3570,4843,3570,4866,3571,4881,3572,4881,3556,4881,3572,4897,3572,4921,3570,5058,3561,5058,3561,5086,3560,5123,3560,5123,3560,5160,3561,5160,3561,5208,3566,5278,3571,5393,3580,5500,3589,5575,3596,5653,3604,5654,3604,5668,3605,5669,3588,5669,3588,5654,3587xe" filled="t" fillcolor="#E71223" stroked="f">
              <v:path arrowok="t"/>
              <v:fill/>
            </v:shape>
            <v:shape style="position:absolute;left:5668;top:3502;width:218;height:103" coordorigin="5668,3502" coordsize="218,103" path="m5777,3573l5769,3576,5760,3578,5761,3578,5752,3580,5752,3580,5743,3581,5743,3581,5734,3582,5730,3583,5712,3586,5712,3586,5697,3587,5698,3587,5683,3588,5698,3587,5683,3588,5669,3588,5668,3605,5669,3605,5684,3604,5684,3604,5699,3604,5699,3604,5714,3602,5714,3602,5733,3599,5737,3599,5746,3597,5746,3597,5755,3596,5764,3593,5764,3593,5773,3591,5774,3591,5782,3588,5783,3588,5791,3585,5793,3567,5791,3585,5791,3584,5800,3581,5800,3581,5816,3573,5817,3572,5827,3566,5827,3566,5836,3559,5837,3559,5845,3551,5854,3544,5860,3519,5854,3544,5855,3543,5869,3529,5870,3529,5884,3513,5886,3510,5886,3506,5881,3502,5875,3504,5860,3519,5845,3533,5845,3533,5836,3540,5837,3540,5828,3547,5818,3553,5809,3559,5809,3559,5794,3567,5785,3570,5786,3570,5777,3573xe" filled="t" fillcolor="#E71223" stroked="f">
              <v:path arrowok="t"/>
              <v:fill/>
            </v:shape>
            <v:shape style="position:absolute;left:5086;top:3543;width:38;height:17" coordorigin="5086,3543" coordsize="38,17" path="m5086,3543l5086,3543,5086,3560,5086,3560,5123,3543,5086,3543xe" filled="t" fillcolor="#E71223" stroked="f">
              <v:path arrowok="t"/>
              <v:fill/>
            </v:shape>
            <w10:wrap type="none"/>
          </v:group>
        </w:pict>
      </w:r>
      <w:r>
        <w:pict>
          <v:group style="position:absolute;margin-left:299.72pt;margin-top:150.648pt;width:24.87pt;height:35.17pt;mso-position-horizontal-relative:page;mso-position-vertical-relative:paragraph;z-index:-503" coordorigin="5994,3013" coordsize="497,703">
            <v:shape style="position:absolute;left:6004;top:3023;width:477;height:581" coordorigin="6004,3023" coordsize="477,581" path="m6014,3078l6016,3131,6015,3085,6014,3078xe" filled="t" fillcolor="#E71223" stroked="f">
              <v:path arrowok="t"/>
              <v:fill/>
            </v:shape>
            <v:shape style="position:absolute;left:6004;top:3023;width:477;height:581" coordorigin="6004,3023" coordsize="477,581" path="m6009,3097l6008,3102,6006,3150,6007,3198,6007,3230,6009,3235,6012,3115,6009,3072,6009,3030,6011,3039,6011,3034,6010,3025,6009,3026,6009,3062,6009,3097xe" filled="t" fillcolor="#E71223" stroked="f">
              <v:path arrowok="t"/>
              <v:fill/>
            </v:shape>
            <v:shape style="position:absolute;left:6004;top:3023;width:477;height:581" coordorigin="6004,3023" coordsize="477,581" path="m6014,3063l6014,3071,6016,3131,6014,3078,6014,3078,6014,3056,6015,3049,6015,3042,6015,3085,6016,3093,6016,3037,6013,3023,6014,3063xe" filled="t" fillcolor="#E71223" stroked="f">
              <v:path arrowok="t"/>
              <v:fill/>
            </v:shape>
            <v:shape style="position:absolute;left:6004;top:3023;width:477;height:581" coordorigin="6004,3023" coordsize="477,581" path="m6013,3023l6013,3024,6014,3071,6014,3063,6013,3023xe" filled="t" fillcolor="#E71223" stroked="f">
              <v:path arrowok="t"/>
              <v:fill/>
            </v:shape>
            <v:shape style="position:absolute;left:6004;top:3023;width:477;height:581" coordorigin="6004,3023" coordsize="477,581" path="m6015,3150l6015,3198,6015,3150,6016,3131,6012,3115,6014,3235,6015,3230,6015,3150xe" filled="t" fillcolor="#E71223" stroked="f">
              <v:path arrowok="t"/>
              <v:fill/>
            </v:shape>
            <v:shape style="position:absolute;left:6004;top:3023;width:477;height:581" coordorigin="6004,3023" coordsize="477,581" path="m6057,3204l6073,3227,6057,3203,6057,3203,6063,3234,6057,3204xe" filled="t" fillcolor="#E71223" stroked="f">
              <v:path arrowok="t"/>
              <v:fill/>
            </v:shape>
            <v:shape style="position:absolute;left:6004;top:3023;width:477;height:581" coordorigin="6004,3023" coordsize="477,581" path="m6118,3304l6118,3305,6140,3327,6150,3316,6150,3316,6178,3364,6178,3365,6251,3426,6251,3426,6324,3480,6380,3520,6404,3539,6427,3558,6426,3558,6451,3580,6455,3584,6455,3584,6459,3588,6462,3592,6462,3591,6467,3599,6472,3604,6478,3603,6482,3597,6480,3592,6479,3590,6474,3583,6470,3578,6470,3578,6467,3574,6463,3569,6462,3568,6438,3546,6437,3545,6414,3526,6390,3507,6390,3507,6334,3467,6261,3413,6262,3413,6189,3352,6150,3316,6129,3294,6109,3273,6091,3250,6091,3251,6073,3227,6057,3204,6063,3234,6080,3259,6099,3282,6099,3282,6118,3304xe" filled="t" fillcolor="#E71223" stroked="f">
              <v:path arrowok="t"/>
              <v:fill/>
            </v:shape>
            <v:shape style="position:absolute;left:6004;top:3023;width:477;height:581" coordorigin="6004,3023" coordsize="477,581" path="m6150,3316l6140,3327,6178,3364,6150,3316,6150,3316xe" filled="t" fillcolor="#E71223" stroked="f">
              <v:path arrowok="t"/>
              <v:fill/>
            </v:shape>
            <v:shape style="position:absolute;left:6004;top:3023;width:477;height:581" coordorigin="6004,3023" coordsize="477,581" path="m6033,3153l6029,3141,6026,3129,6021,3112,6021,3113,6018,3100,6018,3098,6018,3072,6019,3028,6017,3100,6016,3033,6016,3092,6016,3131,6016,3131,6020,3144,6023,3157,6023,3157,6028,3169,6028,3169,6033,3181,6038,3194,6038,3194,6046,3209,6047,3210,6063,3234,6057,3203,6057,3203,6049,3188,6043,3177,6043,3177,6038,3165,6033,3153xe" filled="t" fillcolor="#E71223" stroked="f">
              <v:path arrowok="t"/>
              <v:fill/>
            </v:shape>
            <v:shape style="position:absolute;left:6004;top:3023;width:477;height:581" coordorigin="6004,3023" coordsize="477,581" path="m6005,3048l6005,3056,6004,3063,6005,3071,6005,3079,6006,3086,6006,3087,6007,3094,6008,3102,6008,3102,6009,3098,6009,3072,6012,3115,6010,3051,6012,3115,6009,3235,6014,3235,6012,3115,6016,3131,6014,3071,6014,3056,6014,3078,6015,3085,6016,3131,6016,3092,6016,3033,6017,3100,6019,3028,6018,3072,6019,3062,6019,3062,6019,3051,6020,3040,6021,3035,6020,3031,6018,3027,6017,3026,6015,3023,6013,3023,6016,3037,6016,3093,6015,3085,6015,3042,6015,3049,6014,3056,6014,3071,6013,3024,6011,3024,6010,3025,6011,3034,6011,3039,6009,3030,6009,3072,6009,3097,6009,3026,6007,3031,6007,3035,6006,3041,6006,3040,6005,3048,6005,3048xe" filled="t" fillcolor="#E71223" stroked="f">
              <v:path arrowok="t"/>
              <v:fill/>
            </v:shape>
            <v:shape style="position:absolute;left:6004;top:3023;width:477;height:581" coordorigin="6004,3023" coordsize="477,581" path="m6009,3026l6009,3097,6009,3062,6009,3026xe" filled="t" fillcolor="#E71223" stroked="f">
              <v:path arrowok="t"/>
              <v:fill/>
            </v:shape>
            <v:shape style="position:absolute;left:6057;top:3143;width:253;height:564" coordorigin="6057,3143" coordsize="253,564" path="m6310,3149l6305,3143,6302,3161,6301,3163,6297,3145,6291,3151,6290,3152,6293,3174,6294,3172,6301,3162,6307,3156,6310,3154,6310,3149xe" filled="t" fillcolor="#E71223" stroked="f">
              <v:path arrowok="t"/>
              <v:fill/>
            </v:shape>
            <v:shape style="position:absolute;left:6057;top:3143;width:253;height:564" coordorigin="6057,3143" coordsize="253,564" path="m6301,3163l6302,3161,6305,3143,6300,3143,6297,3145,6301,3163xe" filled="t" fillcolor="#E71223" stroked="f">
              <v:path arrowok="t"/>
              <v:fill/>
            </v:shape>
            <v:shape style="position:absolute;left:6057;top:3143;width:253;height:564" coordorigin="6057,3143" coordsize="253,564" path="m6145,3479l6161,3485,6146,3478xe" filled="t" fillcolor="#E71223" stroked="f">
              <v:path arrowok="t"/>
              <v:fill/>
            </v:shape>
            <v:shape style="position:absolute;left:6057;top:3143;width:253;height:564" coordorigin="6057,3143" coordsize="253,564" path="m6284,3194l6285,3194,6293,3173,6301,3162,6294,3172,6293,3174,6290,3152,6280,3164,6279,3166,6271,3220,6271,3187,6257,3212,6257,3213,6242,3247,6224,3286,6223,3287,6208,3330,6190,3376,6190,3376,6168,3425,6145,3479,6125,3533,6125,3532,6103,3585,6081,3639,6059,3694,6057,3699,6059,3703,6063,3705,6067,3706,6072,3704,6073,3700,6096,3645,6118,3592,6140,3539,6141,3538,6161,3484,6161,3485,6183,3431,6205,3382,6223,3336,6239,3292,6238,3293,6256,3253,6271,3219,6284,3194xe" filled="t" fillcolor="#E71223" stroked="f">
              <v:path arrowok="t"/>
              <v:fill/>
            </v:shape>
            <v:shape style="position:absolute;left:6057;top:3143;width:253;height:564" coordorigin="6057,3143" coordsize="253,564" path="m6279,3166l6270,3188,6271,3187,6271,3220,6279,3166xe" filled="t" fillcolor="#E71223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28. There are far too many lines on the bottom of the first page of the test, looks very disorganised.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3"/>
        <w:ind w:left="102"/>
      </w:pPr>
      <w:r>
        <w:pict>
          <v:group style="position:absolute;margin-left:162pt;margin-top:9.68844pt;width:233.88pt;height:309.81pt;mso-position-horizontal-relative:page;mso-position-vertical-relative:paragraph;z-index:-502" coordorigin="3240,194" coordsize="4678,6196">
            <v:shape type="#_x0000_t75" style="position:absolute;left:4994;top:374;width:2924;height:6016">
              <v:imagedata o:title="" r:id="rId52"/>
            </v:shape>
            <v:shape type="#_x0000_t75" style="position:absolute;left:3240;top:194;width:4386;height:2867">
              <v:imagedata o:title="" r:id="rId53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29. On the test </w:t>
      </w:r>
      <w:r>
        <w:rPr>
          <w:rFonts w:cs="Calibri" w:hAnsi="Calibri" w:eastAsia="Calibri" w:ascii="Calibri"/>
          <w:sz w:val="24"/>
          <w:szCs w:val="24"/>
        </w:rPr>
        <w:t>“</w:t>
      </w:r>
      <w:r>
        <w:rPr>
          <w:rFonts w:cs="Calibri" w:hAnsi="Calibri" w:eastAsia="Calibri" w:ascii="Calibri"/>
          <w:sz w:val="24"/>
          <w:szCs w:val="24"/>
        </w:rPr>
        <w:t>Page 1/5</w:t>
      </w:r>
      <w:r>
        <w:rPr>
          <w:rFonts w:cs="Calibri" w:hAnsi="Calibri" w:eastAsia="Calibri" w:ascii="Calibri"/>
          <w:sz w:val="24"/>
          <w:szCs w:val="24"/>
        </w:rPr>
        <w:t>” </w:t>
      </w:r>
      <w:r>
        <w:rPr>
          <w:rFonts w:cs="Calibri" w:hAnsi="Calibri" w:eastAsia="Calibri" w:ascii="Calibri"/>
          <w:sz w:val="24"/>
          <w:szCs w:val="24"/>
        </w:rPr>
        <w:t>overlaps with the timer and the pause botton, it shud not be so.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z w:val="24"/>
          <w:szCs w:val="24"/>
        </w:rPr>
        <w:t>30. The Names of the six tests will be as given below: The text will be : </w:t>
      </w:r>
      <w:r>
        <w:rPr>
          <w:rFonts w:cs="Calibri" w:hAnsi="Calibri" w:eastAsia="Calibri" w:ascii="Calibri"/>
          <w:b/>
          <w:sz w:val="22"/>
          <w:szCs w:val="22"/>
        </w:rPr>
        <w:t>(</w:t>
      </w:r>
      <w:r>
        <w:rPr>
          <w:rFonts w:cs="Calibri" w:hAnsi="Calibri" w:eastAsia="Calibri" w:ascii="Calibri"/>
          <w:b/>
          <w:color w:val="538235"/>
          <w:sz w:val="22"/>
          <w:szCs w:val="22"/>
        </w:rPr>
        <w:t>AYUSH &amp; RAMA)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902"/>
      </w:pPr>
      <w:r>
        <w:rPr>
          <w:rFonts w:cs="Calibri" w:hAnsi="Calibri" w:eastAsia="Calibri" w:ascii="Calibri"/>
          <w:sz w:val="24"/>
          <w:szCs w:val="24"/>
        </w:rPr>
        <w:t>-     Know your </w:t>
      </w:r>
      <w:r>
        <w:rPr>
          <w:rFonts w:cs="Calibri" w:hAnsi="Calibri" w:eastAsia="Calibri" w:ascii="Calibri"/>
          <w:b/>
          <w:sz w:val="24"/>
          <w:szCs w:val="24"/>
        </w:rPr>
        <w:t>Personality </w:t>
      </w:r>
      <w:r>
        <w:rPr>
          <w:rFonts w:cs="Calibri" w:hAnsi="Calibri" w:eastAsia="Calibri" w:ascii="Calibri"/>
          <w:sz w:val="24"/>
          <w:szCs w:val="24"/>
        </w:rPr>
        <w:t>&amp; </w:t>
      </w:r>
      <w:r>
        <w:rPr>
          <w:rFonts w:cs="Calibri" w:hAnsi="Calibri" w:eastAsia="Calibri" w:ascii="Calibri"/>
          <w:b/>
          <w:sz w:val="24"/>
          <w:szCs w:val="24"/>
        </w:rPr>
        <w:t>Interest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1902"/>
      </w:pPr>
      <w:r>
        <w:rPr>
          <w:rFonts w:cs="Calibri" w:hAnsi="Calibri" w:eastAsia="Calibri" w:ascii="Calibri"/>
          <w:sz w:val="24"/>
          <w:szCs w:val="24"/>
        </w:rPr>
        <w:t>-     Know your </w:t>
      </w:r>
      <w:r>
        <w:rPr>
          <w:rFonts w:cs="Calibri" w:hAnsi="Calibri" w:eastAsia="Calibri" w:ascii="Calibri"/>
          <w:b/>
          <w:sz w:val="24"/>
          <w:szCs w:val="24"/>
        </w:rPr>
        <w:t>Aptitude</w:t>
      </w:r>
      <w:r>
        <w:rPr>
          <w:rFonts w:cs="Calibri" w:hAnsi="Calibri" w:eastAsia="Calibri" w:ascii="Calibri"/>
          <w:sz w:val="24"/>
          <w:szCs w:val="24"/>
        </w:rPr>
        <w:t>/</w:t>
      </w:r>
      <w:r>
        <w:rPr>
          <w:rFonts w:cs="Calibri" w:hAnsi="Calibri" w:eastAsia="Calibri" w:ascii="Calibri"/>
          <w:b/>
          <w:sz w:val="24"/>
          <w:szCs w:val="24"/>
        </w:rPr>
        <w:t>Intelligence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902"/>
      </w:pPr>
      <w:r>
        <w:rPr>
          <w:rFonts w:cs="Calibri" w:hAnsi="Calibri" w:eastAsia="Calibri" w:ascii="Calibri"/>
          <w:sz w:val="24"/>
          <w:szCs w:val="24"/>
        </w:rPr>
        <w:t>-     Wellness Suite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b/>
          <w:sz w:val="24"/>
          <w:szCs w:val="24"/>
        </w:rPr>
        <w:t>Know your mind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902"/>
      </w:pPr>
      <w:r>
        <w:pict>
          <v:shape type="#_x0000_t75" style="position:absolute;margin-left:420.05pt;margin-top:412.54pt;width:139.17pt;height:271.07pt;mso-position-horizontal-relative:page;mso-position-vertical-relative:page;z-index:-500">
            <v:imagedata o:title="" r:id="rId54"/>
          </v:shape>
        </w:pict>
      </w:r>
      <w:r>
        <w:rPr>
          <w:rFonts w:cs="Calibri" w:hAnsi="Calibri" w:eastAsia="Calibri" w:ascii="Calibri"/>
          <w:sz w:val="24"/>
          <w:szCs w:val="24"/>
        </w:rPr>
        <w:t>-     Find a </w:t>
      </w:r>
      <w:r>
        <w:rPr>
          <w:rFonts w:cs="Calibri" w:hAnsi="Calibri" w:eastAsia="Calibri" w:ascii="Calibri"/>
          <w:b/>
          <w:sz w:val="24"/>
          <w:szCs w:val="24"/>
        </w:rPr>
        <w:t>Mentor </w:t>
      </w:r>
      <w:r>
        <w:rPr>
          <w:rFonts w:cs="Calibri" w:hAnsi="Calibri" w:eastAsia="Calibri" w:ascii="Calibri"/>
          <w:sz w:val="24"/>
          <w:szCs w:val="24"/>
        </w:rPr>
        <w:t>to guide you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902"/>
      </w:pPr>
      <w:r>
        <w:rPr>
          <w:rFonts w:cs="Calibri" w:hAnsi="Calibri" w:eastAsia="Calibri" w:ascii="Calibri"/>
          <w:sz w:val="24"/>
          <w:szCs w:val="24"/>
        </w:rPr>
        <w:t>-     Enhance your </w:t>
      </w:r>
      <w:r>
        <w:rPr>
          <w:rFonts w:cs="Calibri" w:hAnsi="Calibri" w:eastAsia="Calibri" w:ascii="Calibri"/>
          <w:b/>
          <w:sz w:val="24"/>
          <w:szCs w:val="24"/>
        </w:rPr>
        <w:t>Gaming Skills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1902"/>
      </w:pPr>
      <w:r>
        <w:rPr>
          <w:rFonts w:cs="Calibri" w:hAnsi="Calibri" w:eastAsia="Calibri" w:ascii="Calibri"/>
          <w:sz w:val="24"/>
          <w:szCs w:val="24"/>
        </w:rPr>
        <w:t>-     Connect with a </w:t>
      </w:r>
      <w:r>
        <w:rPr>
          <w:rFonts w:cs="Calibri" w:hAnsi="Calibri" w:eastAsia="Calibri" w:ascii="Calibri"/>
          <w:b/>
          <w:sz w:val="24"/>
          <w:szCs w:val="24"/>
        </w:rPr>
        <w:t>Counsellor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8"/>
          <w:szCs w:val="28"/>
        </w:rPr>
        <w:jc w:val="center"/>
        <w:ind w:left="3352" w:right="6034"/>
      </w:pPr>
      <w:r>
        <w:pict>
          <v:group style="position:absolute;margin-left:62.707pt;margin-top:450.07pt;width:347.883pt;height:270.54pt;mso-position-horizontal-relative:page;mso-position-vertical-relative:page;z-index:-501" coordorigin="1254,9001" coordsize="6958,5411">
            <v:shape type="#_x0000_t75" style="position:absolute;left:2302;top:10507;width:3905;height:3905">
              <v:imagedata o:title="" r:id="rId55"/>
            </v:shape>
            <v:shape type="#_x0000_t75" style="position:absolute;left:1706;top:9374;width:5402;height:1126">
              <v:imagedata o:title="" r:id="rId56"/>
            </v:shape>
            <v:shape type="#_x0000_t75" style="position:absolute;left:1946;top:9425;width:5119;height:928">
              <v:imagedata o:title="" r:id="rId57"/>
            </v:shape>
            <v:shape style="position:absolute;left:1946;top:9425;width:5119;height:928" coordorigin="1946,9425" coordsize="5119,928" path="m1946,9579l1961,9514,2000,9462,2058,9431,2101,9425,6911,9425,6976,9439,7028,9479,7059,9536,7065,9579,7065,10198,7051,10264,7012,10315,6954,10347,6911,10353,2101,10353,2035,10338,1984,10299,1953,10242,1946,10198,1946,9579xe" filled="f" stroked="t" strokeweight="1pt" strokecolor="#2E528F">
              <v:path arrowok="t"/>
            </v:shape>
            <v:shape type="#_x0000_t75" style="position:absolute;left:2002;top:9552;width:5009;height:672">
              <v:imagedata o:title="" r:id="rId58"/>
            </v:shape>
            <v:shape style="position:absolute;left:1264;top:9011;width:6938;height:2168" coordorigin="1264,9011" coordsize="6938,2168" path="m8081,10343l8051,10399,8051,10399,8095,10357,8081,10342,8081,10343xe" filled="t" fillcolor="#E71223" stroked="f">
              <v:path arrowok="t"/>
              <v:fill/>
            </v:shape>
            <v:shape style="position:absolute;left:1264;top:9011;width:6938;height:2168" coordorigin="1264,9011" coordsize="6938,2168" path="m8168,9915l8149,9872,8158,9948,8158,9949,8168,9915xe" filled="t" fillcolor="#E71223" stroked="f">
              <v:path arrowok="t"/>
              <v:fill/>
            </v:shape>
            <v:shape style="position:absolute;left:1264;top:9011;width:6938;height:2168" coordorigin="1264,9011" coordsize="6938,2168" path="m8200,10118l8201,10104,8201,10104,8202,10089,8202,10074,8201,10060,8201,10060,8199,10036,8199,10036,8195,10013,8195,10013,8191,9990,8190,9990,8185,9967,8185,9967,8181,10075,8181,10206,8182,10205,8188,10184,8188,10183,8193,10162,8193,10161,8198,10133,8198,10133,8200,10119,8200,10118xe" filled="t" fillcolor="#E71223" stroked="f">
              <v:path arrowok="t"/>
              <v:fill/>
            </v:shape>
            <v:shape style="position:absolute;left:1264;top:9011;width:6938;height:2168" coordorigin="1264,9011" coordsize="6938,2168" path="m7100,9265l7051,9273,7050,9273,7001,9283,7001,9283,6952,9295,6952,9295,6898,9334,6958,9316,6957,9316,7006,9304,7005,9304,7054,9294,7054,9294,7103,9286,7103,9286,7153,9281,7152,9281,7151,9270,7151,9259,7154,9265,7201,9256,7152,9259,7150,9259,7144,9269,7139,9264,7144,9269,7150,9259,7134,9261,7101,9265,7100,9265xe" filled="t" fillcolor="#E71223" stroked="f">
              <v:path arrowok="t"/>
              <v:fill/>
            </v:shape>
            <v:shape style="position:absolute;left:1264;top:9011;width:6938;height:2168" coordorigin="1264,9011" coordsize="6938,2168" path="m6476,9498l6479,9503,6484,9503,6528,9484,6586,9459,6587,9459,6616,9446,6616,9446,6785,9374,6784,9375,6898,9334,6897,9334,6898,9334,6958,9316,6898,9334,6952,9295,6891,9314,6891,9314,6777,9355,6777,9355,6608,9426,6607,9426,6578,9440,6577,9440,6521,9469,6520,9469,6480,9493,6476,9498xe" filled="t" fillcolor="#E71223" stroked="f">
              <v:path arrowok="t"/>
              <v:fill/>
            </v:shape>
            <v:shape style="position:absolute;left:1264;top:9011;width:6938;height:2168" coordorigin="1264,9011" coordsize="6938,2168" path="m1290,10211l1287,10195,1287,10193,1283,10166,1281,10151,1281,10151,1280,10135,1280,10135,1280,10120,1281,10104,1283,10082,1283,10083,1287,10062,1287,10063,1291,10042,1291,10043,1296,10023,1296,10023,1301,10003,1308,9985,1301,10003,1301,10003,1298,9968,1293,9979,1286,9998,1281,10103,1281,10104,1280,10119,1280,10018,1280,10019,1275,10039,1275,10039,1271,10059,1271,10060,1267,10080,1267,10080,1265,10102,1265,10103,1264,10119,1264,10136,1265,10152,1265,10152,1267,10168,1271,10195,1271,10198,1274,10214,1275,10214,1278,10231,1283,10247,1283,10166,1283,10167,1283,10247,1283,10248,1289,10263,1289,10264,1295,10279,1295,10280,1301,10295,1309,10311,1309,10311,1317,10326,1317,10326,1326,10340,1326,10341,1335,10355,1336,10355,1345,10368,1346,10369,1359,10386,1370,10399,1370,10400,1382,10412,1382,10413,1394,10425,1394,10426,1412,10442,1412,10442,1465,10485,1422,10430,1405,10414,1394,10402,1394,10402,1383,10389,1383,10389,1372,10376,1372,10376,1358,10359,1359,10359,1349,10345,1340,10332,1340,10332,1331,10318,1323,10303,1316,10288,1316,10289,1310,10273,1304,10258,1304,10258,1299,10242,1299,10243,1294,10227,1294,10227,1290,10211,1290,10211xe" filled="t" fillcolor="#E71223" stroked="f">
              <v:path arrowok="t"/>
              <v:fill/>
            </v:shape>
            <v:shape style="position:absolute;left:1264;top:9011;width:6938;height:2168" coordorigin="1264,9011" coordsize="6938,2168" path="m1283,10166l1283,10247,1283,10167,1283,10166xe" filled="t" fillcolor="#E71223" stroked="f">
              <v:path arrowok="t"/>
              <v:fill/>
            </v:shape>
            <v:shape style="position:absolute;left:1264;top:9011;width:6938;height:2168" coordorigin="1264,9011" coordsize="6938,2168" path="m4524,11179l4460,11162,4460,11179,4524,11179xe" filled="t" fillcolor="#E71223" stroked="f">
              <v:path arrowok="t"/>
              <v:fill/>
            </v:shape>
            <v:shape style="position:absolute;left:1264;top:9011;width:6938;height:2168" coordorigin="1264,9011" coordsize="6938,2168" path="m4524,11162l4524,11179,4525,11179,4524,11162xe" filled="t" fillcolor="#E71223" stroked="f">
              <v:path arrowok="t"/>
              <v:fill/>
            </v:shape>
            <v:shape style="position:absolute;left:1264;top:9011;width:6938;height:2168" coordorigin="1264,9011" coordsize="6938,2168" path="m4201,11161l4201,11178,4201,11161xe" filled="t" fillcolor="#E71223" stroked="f">
              <v:path arrowok="t"/>
              <v:fill/>
            </v:shape>
            <v:shape style="position:absolute;left:1264;top:9011;width:6938;height:2168" coordorigin="1264,9011" coordsize="6938,2168" path="m1593,9697l1645,9666,1645,9666,1742,9610,1741,9610,1923,9526,1948,9515,1947,9515,2098,9457,2174,9416,2093,9442,2092,9442,1942,9500,1941,9500,1916,9511,1734,9596,1734,9596,1637,9651,1584,9683,1584,9683,1543,9709,1543,9709,1485,9751,1477,9757,1477,9757,1461,9769,1461,9769,1446,9782,1445,9782,1431,9796,1430,9796,1413,9814,1413,9815,1358,9878,1350,9914,1358,9878,1337,9904,1329,9914,1329,9914,1322,9924,1322,9924,1315,9934,1309,9945,1308,9985,1308,9985,1303,9957,1298,9968,1298,9968,1301,10003,1301,10003,1308,9985,1313,9974,1312,9975,1318,9964,1323,9953,1323,9953,1329,9943,1329,9943,1336,9933,1335,9933,1342,9923,1342,9924,1350,9914,1371,9889,1425,9825,1425,9826,1442,9808,1442,9808,1457,9795,1456,9795,1471,9782,1471,9782,1487,9770,1495,9764,1552,9723,1552,9723,1593,9697,1593,9697xe" filled="t" fillcolor="#E71223" stroked="f">
              <v:path arrowok="t"/>
              <v:fill/>
            </v:shape>
            <v:shape style="position:absolute;left:1264;top:9011;width:6938;height:2168" coordorigin="1264,9011" coordsize="6938,2168" path="m7011,9220l6978,9235,7011,9220xe" filled="t" fillcolor="#E71223" stroked="f">
              <v:path arrowok="t"/>
              <v:fill/>
            </v:shape>
            <v:shape style="position:absolute;left:1264;top:9011;width:6938;height:2168" coordorigin="1264,9011" coordsize="6938,2168" path="m1281,10104l1281,10103,1286,9998,1280,10018,1280,10119,1281,10104xe" filled="t" fillcolor="#E71223" stroked="f">
              <v:path arrowok="t"/>
              <v:fill/>
            </v:shape>
            <v:shape style="position:absolute;left:1264;top:9011;width:6938;height:2168" coordorigin="1264,9011" coordsize="6938,2168" path="m1308,9985l1308,9985,1309,9945,1303,9956,1303,9957,1308,9985xe" filled="t" fillcolor="#E71223" stroked="f">
              <v:path arrowok="t"/>
              <v:fill/>
            </v:shape>
            <v:shape style="position:absolute;left:1264;top:9011;width:6938;height:2168" coordorigin="1264,9011" coordsize="6938,2168" path="m1947,9515l2098,9457,2179,9432,2337,9382,2634,9294,2633,9294,2750,9262,2889,9225,2889,9225,3223,9151,3222,9151,3683,9080,3683,9080,3704,9078,4052,9048,4167,9042,4335,9034,4462,9030,4611,9027,4641,9027,4895,9036,5032,9044,5172,9052,5241,9058,5444,9072,5705,9088,5852,9099,5996,9109,6245,9133,6245,9133,6370,9153,6369,9153,6472,9176,6530,9191,6531,9191,6585,9201,6637,9211,6701,9222,6701,9222,6748,9227,6794,9231,6849,9233,6927,9236,6927,9236,6978,9235,7011,9233,6979,9235,7011,9233,7030,9234,7048,9235,7067,9236,7078,9238,7078,9238,7085,9240,7084,9240,7091,9241,7098,9243,7104,9245,7110,9248,7116,9251,7116,9251,7122,9254,7122,9254,7128,9257,7134,9261,7134,9261,7150,9259,7152,9259,7146,9255,7140,9251,7134,9247,7134,9247,7128,9243,7122,9240,7115,9237,7108,9234,7102,9231,7095,9229,7088,9227,7081,9226,7080,9225,7069,9224,7068,9224,7050,9222,7049,9222,7030,9220,7011,9220,6978,9222,6978,9222,6927,9223,6850,9220,6795,9217,6795,9217,6749,9214,6749,9214,6703,9208,6703,9208,6640,9197,6587,9188,6533,9177,6476,9162,6372,9138,6372,9138,6247,9118,6247,9118,5998,9094,5853,9084,5706,9073,5444,9057,5242,9043,5173,9037,5033,9029,4896,9021,4641,9012,4611,9027,4611,9027,4611,9011,4461,9015,4335,9018,4166,9026,4051,9033,3703,9062,3681,9064,3681,9064,3220,9136,3219,9136,2885,9209,2885,9209,2746,9247,2629,9278,2629,9279,2332,9367,2174,9416,2098,9457,1947,9515xe" filled="t" fillcolor="#E71223" stroked="f">
              <v:path arrowok="t"/>
              <v:fill/>
            </v:shape>
            <v:shape style="position:absolute;left:1264;top:9011;width:6938;height:2168" coordorigin="1264,9011" coordsize="6938,2168" path="m4611,9027l4641,9012,4611,9011,4611,9027,4611,9027xe" filled="t" fillcolor="#E71223" stroked="f">
              <v:path arrowok="t"/>
              <v:fill/>
            </v:shape>
            <v:shape style="position:absolute;left:1264;top:9011;width:6938;height:2168" coordorigin="1264,9011" coordsize="6938,2168" path="m6927,9223l6850,9220,6927,9223,6978,9222,6927,9223xe" filled="t" fillcolor="#E71223" stroked="f">
              <v:path arrowok="t"/>
              <v:fill/>
            </v:shape>
            <v:shape style="position:absolute;left:1264;top:9011;width:6938;height:2168" coordorigin="1264,9011" coordsize="6938,2168" path="m7252,9276l7302,9256,7252,9255,7251,9255,7251,9276,7252,9276xe" filled="t" fillcolor="#E71223" stroked="f">
              <v:path arrowok="t"/>
              <v:fill/>
            </v:shape>
            <v:shape style="position:absolute;left:1264;top:9011;width:6938;height:2168" coordorigin="1264,9011" coordsize="6938,2168" path="m7626,9349l7627,9349,7635,9330,7606,9317,7606,9317,7626,9349xe" filled="t" fillcolor="#E71223" stroked="f">
              <v:path arrowok="t"/>
              <v:fill/>
            </v:shape>
            <v:shape style="position:absolute;left:1264;top:9011;width:6938;height:2168" coordorigin="1264,9011" coordsize="6938,2168" path="m7923,10477l7884,10504,7884,10504,7844,10530,7844,10529,7802,10553,7803,10553,7603,10651,7603,10651,7511,10687,7512,10687,7435,10714,7392,10728,6962,10865,6962,10865,6792,10910,6792,10910,6640,10944,6640,10943,6314,11001,5781,11075,5781,11075,5334,11116,5195,11125,4921,11142,4789,11150,4524,11162,4460,11162,4201,11161,4201,11161,3944,11148,3944,11148,3674,11119,3535,11101,3414,11086,3294,11065,3294,11066,3146,11035,3146,11035,2780,10956,2758,10951,2374,10854,2309,10837,2212,10810,2213,10810,2139,10786,2139,10786,2115,10777,1974,10722,1894,10690,1827,10664,1785,10646,1676,10599,1676,10599,1636,10580,1636,10580,1604,10562,1604,10562,1572,10542,1573,10543,1475,10473,1475,10473,1422,10430,1405,10414,1405,10414,1422,10430,1465,10485,1465,10486,1563,10556,1564,10556,1596,10576,1596,10576,1629,10594,1629,10594,1669,10614,1670,10614,1779,10661,1821,10679,1888,10705,1968,10737,2109,10792,2134,10802,2134,10802,2207,10826,2208,10826,2305,10852,2305,10852,2370,10869,2754,10967,2776,10972,3143,11051,3291,11082,3291,11082,3411,11102,3411,11102,3533,11118,3672,11136,3943,11165,3943,11165,4201,11178,4460,11179,4460,11162,4524,11179,4524,11162,4525,11179,4790,11168,4922,11160,5196,11143,5335,11134,5783,11093,5783,11093,6317,11019,6317,11019,6644,10962,6644,10962,6796,10928,6797,10928,6967,10883,6968,10882,7398,10747,7441,10732,7518,10706,7518,10706,7610,10669,7611,10669,7812,10571,7812,10571,7854,10547,7854,10547,7895,10521,7895,10521,7935,10494,7935,10493,7998,10445,7998,10444,8017,10428,8051,10399,8081,10343,8081,10342,8095,10357,8095,10357,8105,10347,8105,10346,8115,10336,8115,10335,8124,10324,8124,10324,8132,10312,8132,10312,8140,10300,8148,10288,8148,10287,8157,10270,8157,10270,8166,10249,8166,10249,8174,10228,8174,10227,8181,10206,8181,10089,8181,10206,8181,10075,8185,9967,8178,9943,8178,9942,8168,9916,8168,9915,8158,9949,8158,9948,8149,9872,8140,9851,8140,9851,8130,9832,8130,9831,8119,9812,8119,9812,8107,9793,8090,9764,8090,9763,8040,9687,8003,9631,7988,9609,7972,9587,7972,9587,7956,9567,7955,9566,7938,9546,7938,9546,7917,9524,7916,9524,7884,9495,7851,9467,7850,9466,7789,9421,7789,9421,7750,9394,7749,9394,7709,9369,7708,9369,7636,9330,7635,9330,7627,9349,7626,9349,7606,9317,7576,9305,7576,9305,7546,9295,7545,9294,7515,9285,7514,9285,7483,9278,7483,9277,7451,9271,7451,9271,7403,9264,7402,9264,7353,9259,7352,9259,7302,9256,7302,9256,7252,9276,7251,9276,7251,9255,7201,9256,7201,9256,7154,9265,7151,9259,7151,9270,7152,9281,7202,9277,7202,9277,7252,9276,7301,9277,7301,9277,7351,9280,7350,9280,7400,9285,7400,9285,7448,9292,7447,9292,7478,9298,7478,9298,7509,9306,7509,9306,7539,9315,7539,9315,7539,9315,7569,9325,7568,9325,7598,9336,7598,9336,7626,9349,7698,9387,7698,9387,7738,9412,7738,9412,7777,9439,7777,9438,7838,9483,7837,9483,7870,9511,7870,9510,7902,9540,7902,9539,7922,9561,7922,9560,7939,9580,7939,9580,7956,9600,7955,9600,7971,9621,7971,9621,7985,9643,8022,9698,8072,9775,8072,9774,8089,9804,8101,9823,8101,9822,8111,9841,8111,9841,8121,9860,8130,9880,8121,9860,8130,9880,8149,9924,8148,9923,8158,9949,8165,9973,8165,9972,8170,9994,8170,9994,8175,10017,8175,10016,8178,10039,8178,10038,8181,10062,8181,10061,8181,10075,8181,10089,8181,10103,8181,10102,8180,10116,8180,10116,8178,10130,8178,10129,8173,10157,8173,10157,8168,10179,8168,10178,8162,10200,8162,10200,8155,10221,8155,10220,8147,10241,8147,10241,8139,10262,8139,10261,8130,10278,8130,10277,8123,10289,8123,10289,8116,10301,8116,10301,8107,10312,8108,10312,8099,10323,8099,10322,8090,10333,8090,10333,8081,10343,8037,10384,8037,10384,8004,10412,8004,10412,7985,10429,7985,10429,7923,10477,7923,10477xe" filled="t" fillcolor="#E71223" stroked="f">
              <v:path arrowok="t"/>
              <v:fill/>
            </v:shape>
            <w10:wrap type="none"/>
          </v:group>
        </w:pict>
      </w:r>
      <w:r>
        <w:rPr>
          <w:rFonts w:cs="Cambria" w:hAnsi="Cambria" w:eastAsia="Cambria" w:ascii="Cambria"/>
          <w:color w:val="FFFFFF"/>
          <w:sz w:val="28"/>
          <w:szCs w:val="28"/>
        </w:rPr>
        <w:t>Know your</w:t>
      </w:r>
      <w:r>
        <w:rPr>
          <w:rFonts w:cs="Cambria" w:hAnsi="Cambria" w:eastAsia="Cambria" w:ascii="Cambria"/>
          <w:color w:val="000000"/>
          <w:sz w:val="28"/>
          <w:szCs w:val="28"/>
        </w:rPr>
      </w:r>
    </w:p>
    <w:p>
      <w:pPr>
        <w:rPr>
          <w:rFonts w:cs="Tahoma" w:hAnsi="Tahoma" w:eastAsia="Tahoma" w:ascii="Tahoma"/>
          <w:sz w:val="28"/>
          <w:szCs w:val="28"/>
        </w:rPr>
        <w:jc w:val="center"/>
        <w:spacing w:lineRule="exact" w:line="320"/>
        <w:ind w:left="2667" w:right="5355"/>
      </w:pPr>
      <w:r>
        <w:rPr>
          <w:rFonts w:cs="Tahoma" w:hAnsi="Tahoma" w:eastAsia="Tahoma" w:ascii="Tahoma"/>
          <w:b/>
          <w:color w:val="FFFFFF"/>
          <w:position w:val="-1"/>
          <w:sz w:val="28"/>
          <w:szCs w:val="28"/>
        </w:rPr>
        <w:t>Personality &amp; Interest</w:t>
      </w:r>
      <w:r>
        <w:rPr>
          <w:rFonts w:cs="Tahoma" w:hAnsi="Tahoma" w:eastAsia="Tahoma" w:ascii="Tahoma"/>
          <w:color w:val="000000"/>
          <w:position w:val="0"/>
          <w:sz w:val="28"/>
          <w:szCs w:val="28"/>
        </w:rPr>
      </w:r>
    </w:p>
    <w:sectPr>
      <w:pgSz w:w="12240" w:h="15840"/>
      <w:pgMar w:top="280" w:bottom="280" w:left="400" w:right="9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hyperlink" Target="https://www.mygov.in/covid-19" TargetMode="External"/><Relationship Id="rId9" Type="http://schemas.openxmlformats.org/officeDocument/2006/relationships/image" Target="media\image5.jpg"/><Relationship Id="rId10" Type="http://schemas.openxmlformats.org/officeDocument/2006/relationships/image" Target="media\image6.jpg"/><Relationship Id="rId11" Type="http://schemas.openxmlformats.org/officeDocument/2006/relationships/image" Target="media\image7.png"/><Relationship Id="rId12" Type="http://schemas.openxmlformats.org/officeDocument/2006/relationships/image" Target="media\image8.png"/><Relationship Id="rId13" Type="http://schemas.openxmlformats.org/officeDocument/2006/relationships/image" Target="media\image9.png"/><Relationship Id="rId14" Type="http://schemas.openxmlformats.org/officeDocument/2006/relationships/image" Target="media\image10.png"/><Relationship Id="rId15" Type="http://schemas.openxmlformats.org/officeDocument/2006/relationships/image" Target="media\image11.jpg"/><Relationship Id="rId16" Type="http://schemas.openxmlformats.org/officeDocument/2006/relationships/image" Target="media\image12.png"/><Relationship Id="rId17" Type="http://schemas.openxmlformats.org/officeDocument/2006/relationships/image" Target="media\image13.png"/><Relationship Id="rId18" Type="http://schemas.openxmlformats.org/officeDocument/2006/relationships/image" Target="media\image14.jpg"/><Relationship Id="rId19" Type="http://schemas.openxmlformats.org/officeDocument/2006/relationships/image" Target="media\image15.png"/><Relationship Id="rId20" Type="http://schemas.openxmlformats.org/officeDocument/2006/relationships/image" Target="media\image16.png"/><Relationship Id="rId21" Type="http://schemas.openxmlformats.org/officeDocument/2006/relationships/image" Target="media\image17.jpg"/><Relationship Id="rId22" Type="http://schemas.openxmlformats.org/officeDocument/2006/relationships/image" Target="media\image18.png"/><Relationship Id="rId23" Type="http://schemas.openxmlformats.org/officeDocument/2006/relationships/image" Target="media\image19.jpg"/><Relationship Id="rId24" Type="http://schemas.openxmlformats.org/officeDocument/2006/relationships/image" Target="media\image20.png"/><Relationship Id="rId25" Type="http://schemas.openxmlformats.org/officeDocument/2006/relationships/image" Target="media\image21.png"/><Relationship Id="rId26" Type="http://schemas.openxmlformats.org/officeDocument/2006/relationships/image" Target="media\image22.jpg"/><Relationship Id="rId27" Type="http://schemas.openxmlformats.org/officeDocument/2006/relationships/image" Target="media\image23.png"/><Relationship Id="rId28" Type="http://schemas.openxmlformats.org/officeDocument/2006/relationships/image" Target="media\image24.jpg"/><Relationship Id="rId29" Type="http://schemas.openxmlformats.org/officeDocument/2006/relationships/image" Target="media\image25.png"/><Relationship Id="rId30" Type="http://schemas.openxmlformats.org/officeDocument/2006/relationships/image" Target="media\image26.jpg"/><Relationship Id="rId31" Type="http://schemas.openxmlformats.org/officeDocument/2006/relationships/image" Target="media\image27.png"/><Relationship Id="rId32" Type="http://schemas.openxmlformats.org/officeDocument/2006/relationships/image" Target="media\image28.png"/><Relationship Id="rId33" Type="http://schemas.openxmlformats.org/officeDocument/2006/relationships/hyperlink" Target="mailto:info@dishakiran.com" TargetMode="External"/><Relationship Id="rId34" Type="http://schemas.openxmlformats.org/officeDocument/2006/relationships/hyperlink" Target="mailto:customersupport@dishakiran.com" TargetMode="External"/><Relationship Id="rId35" Type="http://schemas.openxmlformats.org/officeDocument/2006/relationships/image" Target="media\image29.jpg"/><Relationship Id="rId36" Type="http://schemas.openxmlformats.org/officeDocument/2006/relationships/image" Target="media\image30.png"/><Relationship Id="rId37" Type="http://schemas.openxmlformats.org/officeDocument/2006/relationships/image" Target="media\image31.png"/><Relationship Id="rId38" Type="http://schemas.openxmlformats.org/officeDocument/2006/relationships/image" Target="media\image32.png"/><Relationship Id="rId39" Type="http://schemas.openxmlformats.org/officeDocument/2006/relationships/image" Target="media\image33.png"/><Relationship Id="rId40" Type="http://schemas.openxmlformats.org/officeDocument/2006/relationships/image" Target="media\image34.png"/><Relationship Id="rId41" Type="http://schemas.openxmlformats.org/officeDocument/2006/relationships/image" Target="media\image35.jpg"/><Relationship Id="rId42" Type="http://schemas.openxmlformats.org/officeDocument/2006/relationships/image" Target="media\image36.png"/><Relationship Id="rId43" Type="http://schemas.openxmlformats.org/officeDocument/2006/relationships/image" Target="media\image37.png"/><Relationship Id="rId44" Type="http://schemas.openxmlformats.org/officeDocument/2006/relationships/image" Target="media\image38.png"/><Relationship Id="rId45" Type="http://schemas.openxmlformats.org/officeDocument/2006/relationships/image" Target="media\image39.jpg"/><Relationship Id="rId46" Type="http://schemas.openxmlformats.org/officeDocument/2006/relationships/image" Target="media\image40.png"/><Relationship Id="rId47" Type="http://schemas.openxmlformats.org/officeDocument/2006/relationships/image" Target="media\image41.png"/><Relationship Id="rId48" Type="http://schemas.openxmlformats.org/officeDocument/2006/relationships/image" Target="media\image42.jpg"/><Relationship Id="rId49" Type="http://schemas.openxmlformats.org/officeDocument/2006/relationships/image" Target="media\image43.png"/><Relationship Id="rId50" Type="http://schemas.openxmlformats.org/officeDocument/2006/relationships/image" Target="media\image44.png"/><Relationship Id="rId51" Type="http://schemas.openxmlformats.org/officeDocument/2006/relationships/image" Target="media\image45.jpg"/><Relationship Id="rId52" Type="http://schemas.openxmlformats.org/officeDocument/2006/relationships/image" Target="media\image46.jpg"/><Relationship Id="rId53" Type="http://schemas.openxmlformats.org/officeDocument/2006/relationships/image" Target="media\image47.png"/><Relationship Id="rId54" Type="http://schemas.openxmlformats.org/officeDocument/2006/relationships/image" Target="media\image48.png"/><Relationship Id="rId55" Type="http://schemas.openxmlformats.org/officeDocument/2006/relationships/image" Target="media\image49.png"/><Relationship Id="rId56" Type="http://schemas.openxmlformats.org/officeDocument/2006/relationships/image" Target="media\image50.png"/><Relationship Id="rId57" Type="http://schemas.openxmlformats.org/officeDocument/2006/relationships/image" Target="media\image51.png"/><Relationship Id="rId58" Type="http://schemas.openxmlformats.org/officeDocument/2006/relationships/image" Target="media\image52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